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985A2" w14:textId="77777777" w:rsidR="00434E63" w:rsidRPr="00434E63" w:rsidRDefault="00434E63" w:rsidP="00434E63">
      <w:pPr>
        <w:contextualSpacing/>
        <w:jc w:val="center"/>
        <w:rPr>
          <w:rFonts w:eastAsiaTheme="majorEastAsia" w:cstheme="minorHAnsi"/>
          <w:b/>
          <w:spacing w:val="-10"/>
          <w:kern w:val="28"/>
          <w:sz w:val="56"/>
          <w:szCs w:val="56"/>
          <w:lang w:val="en-GB"/>
        </w:rPr>
      </w:pPr>
      <w:r w:rsidRPr="00434E63">
        <w:rPr>
          <w:rFonts w:eastAsiaTheme="majorEastAsia" w:cstheme="minorHAnsi"/>
          <w:b/>
          <w:noProof/>
          <w:spacing w:val="-10"/>
          <w:kern w:val="28"/>
          <w:sz w:val="56"/>
          <w:szCs w:val="56"/>
          <w:lang w:val="en-GB" w:eastAsia="en-GB"/>
        </w:rPr>
        <w:drawing>
          <wp:inline distT="0" distB="0" distL="0" distR="0" wp14:anchorId="3E390FD4" wp14:editId="2E211B99">
            <wp:extent cx="4876800" cy="188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0305" cy="1895223"/>
                    </a:xfrm>
                    <a:prstGeom prst="rect">
                      <a:avLst/>
                    </a:prstGeom>
                  </pic:spPr>
                </pic:pic>
              </a:graphicData>
            </a:graphic>
          </wp:inline>
        </w:drawing>
      </w:r>
    </w:p>
    <w:p w14:paraId="48985FDC" w14:textId="77777777" w:rsidR="00434E63" w:rsidRPr="00434E63" w:rsidRDefault="00434E63" w:rsidP="00434E63">
      <w:pPr>
        <w:spacing w:after="160"/>
        <w:jc w:val="both"/>
        <w:rPr>
          <w:rFonts w:cstheme="minorHAnsi"/>
          <w:sz w:val="24"/>
          <w:lang w:val="en-GB"/>
        </w:rPr>
      </w:pPr>
    </w:p>
    <w:p w14:paraId="18A243C1" w14:textId="49032505" w:rsidR="00434E63" w:rsidRPr="00434E63" w:rsidRDefault="00434E63" w:rsidP="00434E63">
      <w:pPr>
        <w:contextualSpacing/>
        <w:jc w:val="center"/>
        <w:rPr>
          <w:rFonts w:eastAsiaTheme="majorEastAsia" w:cstheme="minorHAnsi"/>
          <w:b/>
          <w:spacing w:val="-10"/>
          <w:kern w:val="28"/>
          <w:sz w:val="40"/>
          <w:szCs w:val="40"/>
          <w:lang w:val="en-GB"/>
        </w:rPr>
      </w:pPr>
      <w:r w:rsidRPr="00434E63">
        <w:rPr>
          <w:rFonts w:eastAsiaTheme="majorEastAsia" w:cstheme="minorHAnsi"/>
          <w:b/>
          <w:spacing w:val="-10"/>
          <w:kern w:val="28"/>
          <w:sz w:val="40"/>
          <w:szCs w:val="40"/>
          <w:lang w:val="en-GB"/>
        </w:rPr>
        <w:t>AY: 202</w:t>
      </w:r>
      <w:r w:rsidR="000725F7">
        <w:rPr>
          <w:rFonts w:eastAsiaTheme="majorEastAsia" w:cstheme="minorHAnsi"/>
          <w:b/>
          <w:spacing w:val="-10"/>
          <w:kern w:val="28"/>
          <w:sz w:val="40"/>
          <w:szCs w:val="40"/>
          <w:lang w:val="en-GB"/>
        </w:rPr>
        <w:t>1</w:t>
      </w:r>
      <w:r w:rsidRPr="00434E63">
        <w:rPr>
          <w:rFonts w:eastAsiaTheme="majorEastAsia" w:cstheme="minorHAnsi"/>
          <w:b/>
          <w:spacing w:val="-10"/>
          <w:kern w:val="28"/>
          <w:sz w:val="40"/>
          <w:szCs w:val="40"/>
          <w:lang w:val="en-GB"/>
        </w:rPr>
        <w:t>/2</w:t>
      </w:r>
      <w:r w:rsidR="000725F7">
        <w:rPr>
          <w:rFonts w:eastAsiaTheme="majorEastAsia" w:cstheme="minorHAnsi"/>
          <w:b/>
          <w:spacing w:val="-10"/>
          <w:kern w:val="28"/>
          <w:sz w:val="40"/>
          <w:szCs w:val="40"/>
          <w:lang w:val="en-GB"/>
        </w:rPr>
        <w:t>2</w:t>
      </w:r>
    </w:p>
    <w:p w14:paraId="240E0BDF" w14:textId="77777777" w:rsidR="00434E63" w:rsidRPr="00434E63" w:rsidRDefault="00434E63" w:rsidP="00434E63">
      <w:pPr>
        <w:contextualSpacing/>
        <w:jc w:val="center"/>
        <w:rPr>
          <w:rFonts w:eastAsiaTheme="majorEastAsia" w:cstheme="minorHAnsi"/>
          <w:b/>
          <w:spacing w:val="-10"/>
          <w:kern w:val="28"/>
          <w:sz w:val="40"/>
          <w:szCs w:val="40"/>
          <w:lang w:val="en-GB"/>
        </w:rPr>
      </w:pPr>
    </w:p>
    <w:p w14:paraId="49EA2BCC" w14:textId="77777777" w:rsidR="00434E63" w:rsidRPr="00434E63" w:rsidRDefault="00434E63" w:rsidP="00434E63">
      <w:pPr>
        <w:contextualSpacing/>
        <w:jc w:val="center"/>
        <w:rPr>
          <w:rFonts w:eastAsiaTheme="majorEastAsia" w:cstheme="minorHAnsi"/>
          <w:b/>
          <w:spacing w:val="-10"/>
          <w:kern w:val="28"/>
          <w:sz w:val="40"/>
          <w:szCs w:val="40"/>
          <w:lang w:val="en-GB"/>
        </w:rPr>
      </w:pPr>
      <w:r w:rsidRPr="00434E63">
        <w:rPr>
          <w:rFonts w:eastAsiaTheme="majorEastAsia" w:cstheme="minorHAnsi"/>
          <w:b/>
          <w:spacing w:val="-10"/>
          <w:kern w:val="28"/>
          <w:sz w:val="40"/>
          <w:szCs w:val="40"/>
          <w:lang w:val="en-GB"/>
        </w:rPr>
        <w:t>CIS5010  -  Networks and Communications  - 20 Credits</w:t>
      </w:r>
    </w:p>
    <w:p w14:paraId="379F1D62" w14:textId="77777777" w:rsidR="00434E63" w:rsidRPr="00434E63" w:rsidRDefault="00434E63" w:rsidP="00434E63">
      <w:pPr>
        <w:contextualSpacing/>
        <w:jc w:val="both"/>
        <w:rPr>
          <w:rFonts w:eastAsiaTheme="majorEastAsia" w:cstheme="minorHAnsi"/>
          <w:b/>
          <w:spacing w:val="-10"/>
          <w:kern w:val="28"/>
          <w:sz w:val="40"/>
          <w:szCs w:val="40"/>
          <w:lang w:val="en-GB"/>
        </w:rPr>
      </w:pPr>
    </w:p>
    <w:p w14:paraId="6E36FE22" w14:textId="77777777" w:rsidR="00434E63" w:rsidRPr="00434E63" w:rsidRDefault="00434E63" w:rsidP="00434E63">
      <w:pPr>
        <w:contextualSpacing/>
        <w:jc w:val="center"/>
        <w:rPr>
          <w:rFonts w:eastAsiaTheme="majorEastAsia" w:cstheme="minorHAnsi"/>
          <w:b/>
          <w:spacing w:val="-10"/>
          <w:kern w:val="28"/>
          <w:sz w:val="40"/>
          <w:szCs w:val="40"/>
          <w:lang w:val="en-GB"/>
        </w:rPr>
      </w:pPr>
      <w:r w:rsidRPr="00434E63">
        <w:rPr>
          <w:rFonts w:eastAsiaTheme="majorEastAsia" w:cstheme="minorHAnsi"/>
          <w:b/>
          <w:spacing w:val="-10"/>
          <w:kern w:val="28"/>
          <w:sz w:val="40"/>
          <w:szCs w:val="40"/>
          <w:lang w:val="en-GB"/>
        </w:rPr>
        <w:t xml:space="preserve">Term 2 </w:t>
      </w:r>
    </w:p>
    <w:p w14:paraId="4EC04DC5" w14:textId="77777777" w:rsidR="00434E63" w:rsidRPr="00434E63" w:rsidRDefault="00434E63" w:rsidP="00434E63">
      <w:pPr>
        <w:contextualSpacing/>
        <w:jc w:val="center"/>
        <w:rPr>
          <w:rFonts w:eastAsiaTheme="majorEastAsia" w:cstheme="minorHAnsi"/>
          <w:b/>
          <w:spacing w:val="-10"/>
          <w:kern w:val="28"/>
          <w:sz w:val="40"/>
          <w:szCs w:val="40"/>
          <w:lang w:val="en-GB"/>
        </w:rPr>
      </w:pPr>
    </w:p>
    <w:p w14:paraId="42745C4D" w14:textId="77777777" w:rsidR="00434E63" w:rsidRPr="00434E63" w:rsidRDefault="00434E63" w:rsidP="00434E63">
      <w:pPr>
        <w:contextualSpacing/>
        <w:jc w:val="center"/>
        <w:rPr>
          <w:rFonts w:eastAsiaTheme="majorEastAsia" w:cstheme="minorHAnsi"/>
          <w:b/>
          <w:spacing w:val="-10"/>
          <w:kern w:val="28"/>
          <w:sz w:val="40"/>
          <w:szCs w:val="40"/>
          <w:lang w:val="en-GB"/>
        </w:rPr>
      </w:pPr>
      <w:r w:rsidRPr="00434E63">
        <w:rPr>
          <w:rFonts w:eastAsiaTheme="majorEastAsia" w:cstheme="minorHAnsi"/>
          <w:b/>
          <w:spacing w:val="-10"/>
          <w:kern w:val="28"/>
          <w:sz w:val="40"/>
          <w:szCs w:val="40"/>
          <w:lang w:val="en-GB"/>
        </w:rPr>
        <w:t xml:space="preserve">Module Leader: Dr Arslan Ahmad </w:t>
      </w:r>
    </w:p>
    <w:p w14:paraId="0773C480" w14:textId="77777777" w:rsidR="00434E63" w:rsidRPr="00434E63" w:rsidRDefault="00434E63" w:rsidP="00434E63">
      <w:pPr>
        <w:spacing w:after="160"/>
        <w:jc w:val="both"/>
        <w:rPr>
          <w:rFonts w:cstheme="minorHAnsi"/>
          <w:sz w:val="40"/>
          <w:szCs w:val="40"/>
          <w:lang w:val="en-GB"/>
        </w:rPr>
      </w:pPr>
    </w:p>
    <w:p w14:paraId="2A3CFE4B" w14:textId="472C7F6B" w:rsidR="00A9204E" w:rsidRDefault="00434E63" w:rsidP="00434E63">
      <w:pPr>
        <w:jc w:val="center"/>
        <w:rPr>
          <w:rFonts w:cstheme="minorHAnsi"/>
          <w:sz w:val="40"/>
          <w:szCs w:val="40"/>
          <w:lang w:val="en-GB"/>
        </w:rPr>
      </w:pPr>
      <w:r w:rsidRPr="00434E63">
        <w:rPr>
          <w:rFonts w:cstheme="minorHAnsi"/>
          <w:sz w:val="40"/>
          <w:szCs w:val="40"/>
          <w:lang w:val="en-GB"/>
        </w:rPr>
        <w:t>WRIT1 MAIN 50%</w:t>
      </w:r>
    </w:p>
    <w:p w14:paraId="1121069D" w14:textId="3B07673D" w:rsidR="00434E63" w:rsidRDefault="00434E63" w:rsidP="00434E63">
      <w:pPr>
        <w:jc w:val="center"/>
        <w:rPr>
          <w:rFonts w:cstheme="minorHAnsi"/>
          <w:sz w:val="40"/>
          <w:szCs w:val="40"/>
          <w:lang w:val="en-GB"/>
        </w:rPr>
      </w:pPr>
    </w:p>
    <w:p w14:paraId="26105D76" w14:textId="5B49E1FF" w:rsidR="00434E63" w:rsidRPr="00434E63" w:rsidRDefault="00434E63" w:rsidP="00434E63">
      <w:pPr>
        <w:rPr>
          <w:b/>
          <w:bCs/>
          <w:sz w:val="40"/>
          <w:szCs w:val="40"/>
        </w:rPr>
      </w:pPr>
      <w:r w:rsidRPr="00434E63">
        <w:rPr>
          <w:b/>
          <w:bCs/>
          <w:sz w:val="40"/>
          <w:szCs w:val="40"/>
        </w:rPr>
        <w:t>Submitted by:</w:t>
      </w:r>
      <w:r w:rsidR="00893725">
        <w:rPr>
          <w:b/>
          <w:bCs/>
          <w:sz w:val="40"/>
          <w:szCs w:val="40"/>
        </w:rPr>
        <w:t xml:space="preserve"> Moodle</w:t>
      </w:r>
    </w:p>
    <w:p w14:paraId="51BD3FC4" w14:textId="64441FDD" w:rsidR="00893725" w:rsidRPr="00434E63" w:rsidRDefault="00434E63" w:rsidP="00434E63">
      <w:pPr>
        <w:rPr>
          <w:sz w:val="40"/>
          <w:szCs w:val="40"/>
        </w:rPr>
      </w:pPr>
      <w:r w:rsidRPr="00434E63">
        <w:rPr>
          <w:sz w:val="40"/>
          <w:szCs w:val="40"/>
        </w:rPr>
        <w:t>Student Name:</w:t>
      </w:r>
      <w:r w:rsidR="00893725">
        <w:rPr>
          <w:sz w:val="40"/>
          <w:szCs w:val="40"/>
        </w:rPr>
        <w:t xml:space="preserve"> Faiyaz Hussain</w:t>
      </w:r>
    </w:p>
    <w:p w14:paraId="4F519753" w14:textId="33715DB5" w:rsidR="00434E63" w:rsidRPr="00434E63" w:rsidRDefault="00434E63" w:rsidP="00434E63">
      <w:pPr>
        <w:rPr>
          <w:sz w:val="40"/>
          <w:szCs w:val="40"/>
        </w:rPr>
      </w:pPr>
      <w:r w:rsidRPr="00434E63">
        <w:rPr>
          <w:sz w:val="40"/>
          <w:szCs w:val="40"/>
        </w:rPr>
        <w:t xml:space="preserve">Student ID: </w:t>
      </w:r>
      <w:r w:rsidR="00893725">
        <w:rPr>
          <w:sz w:val="40"/>
          <w:szCs w:val="40"/>
        </w:rPr>
        <w:t>ST20155999</w:t>
      </w:r>
    </w:p>
    <w:p w14:paraId="39DCB08E" w14:textId="44A0A034" w:rsidR="00434E63" w:rsidRDefault="00434E63" w:rsidP="00434E63">
      <w:pPr>
        <w:rPr>
          <w:b/>
          <w:bCs/>
          <w:sz w:val="40"/>
          <w:szCs w:val="40"/>
        </w:rPr>
      </w:pPr>
      <w:r w:rsidRPr="00434E63">
        <w:rPr>
          <w:b/>
          <w:bCs/>
          <w:sz w:val="40"/>
          <w:szCs w:val="40"/>
        </w:rPr>
        <w:t xml:space="preserve">Date of Submission: </w:t>
      </w:r>
      <w:r w:rsidR="00E241A2">
        <w:rPr>
          <w:b/>
          <w:bCs/>
          <w:sz w:val="40"/>
          <w:szCs w:val="40"/>
        </w:rPr>
        <w:t>10/03/2022</w:t>
      </w:r>
    </w:p>
    <w:p w14:paraId="2EA6CDE0" w14:textId="77777777" w:rsidR="00434E63" w:rsidRDefault="00434E63">
      <w:pPr>
        <w:rPr>
          <w:b/>
          <w:bCs/>
          <w:sz w:val="40"/>
          <w:szCs w:val="40"/>
        </w:rPr>
      </w:pPr>
      <w:r>
        <w:rPr>
          <w:b/>
          <w:bCs/>
          <w:sz w:val="40"/>
          <w:szCs w:val="40"/>
        </w:rPr>
        <w:br w:type="page"/>
      </w:r>
    </w:p>
    <w:sdt>
      <w:sdtPr>
        <w:rPr>
          <w:rFonts w:asciiTheme="minorHAnsi" w:eastAsiaTheme="minorHAnsi" w:hAnsiTheme="minorHAnsi" w:cstheme="minorBidi"/>
          <w:color w:val="auto"/>
          <w:sz w:val="22"/>
          <w:szCs w:val="22"/>
        </w:rPr>
        <w:id w:val="-1137797341"/>
        <w:docPartObj>
          <w:docPartGallery w:val="Table of Contents"/>
          <w:docPartUnique/>
        </w:docPartObj>
      </w:sdtPr>
      <w:sdtEndPr>
        <w:rPr>
          <w:b/>
          <w:bCs/>
          <w:noProof/>
        </w:rPr>
      </w:sdtEndPr>
      <w:sdtContent>
        <w:p w14:paraId="664BA640" w14:textId="51204583" w:rsidR="00351EE1" w:rsidRDefault="00351EE1">
          <w:pPr>
            <w:pStyle w:val="TOCHeading"/>
          </w:pPr>
          <w:r>
            <w:t>Table of Contents</w:t>
          </w:r>
        </w:p>
        <w:p w14:paraId="4437B6F0" w14:textId="6EEADF19" w:rsidR="000725F7" w:rsidRDefault="00351EE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94014296" w:history="1">
            <w:r w:rsidR="000725F7" w:rsidRPr="003F6EC9">
              <w:rPr>
                <w:rStyle w:val="Hyperlink"/>
                <w:noProof/>
              </w:rPr>
              <w:t xml:space="preserve">Case Study </w:t>
            </w:r>
            <w:r w:rsidR="0009588D">
              <w:rPr>
                <w:rStyle w:val="Hyperlink"/>
                <w:noProof/>
              </w:rPr>
              <w:t>2</w:t>
            </w:r>
            <w:r w:rsidR="000725F7">
              <w:rPr>
                <w:noProof/>
                <w:webHidden/>
              </w:rPr>
              <w:tab/>
            </w:r>
            <w:r w:rsidR="000725F7">
              <w:rPr>
                <w:noProof/>
                <w:webHidden/>
              </w:rPr>
              <w:fldChar w:fldCharType="begin"/>
            </w:r>
            <w:r w:rsidR="000725F7">
              <w:rPr>
                <w:noProof/>
                <w:webHidden/>
              </w:rPr>
              <w:instrText xml:space="preserve"> PAGEREF _Toc94014296 \h </w:instrText>
            </w:r>
            <w:r w:rsidR="000725F7">
              <w:rPr>
                <w:noProof/>
                <w:webHidden/>
              </w:rPr>
            </w:r>
            <w:r w:rsidR="000725F7">
              <w:rPr>
                <w:noProof/>
                <w:webHidden/>
              </w:rPr>
              <w:fldChar w:fldCharType="separate"/>
            </w:r>
            <w:r w:rsidR="000725F7">
              <w:rPr>
                <w:noProof/>
                <w:webHidden/>
              </w:rPr>
              <w:t>3</w:t>
            </w:r>
            <w:r w:rsidR="000725F7">
              <w:rPr>
                <w:noProof/>
                <w:webHidden/>
              </w:rPr>
              <w:fldChar w:fldCharType="end"/>
            </w:r>
          </w:hyperlink>
        </w:p>
        <w:p w14:paraId="2871E3CA" w14:textId="010D6398" w:rsidR="000725F7" w:rsidRDefault="0033154D">
          <w:pPr>
            <w:pStyle w:val="TOC1"/>
            <w:tabs>
              <w:tab w:val="right" w:leader="dot" w:pos="9350"/>
            </w:tabs>
            <w:rPr>
              <w:rFonts w:eastAsiaTheme="minorEastAsia"/>
              <w:noProof/>
              <w:lang w:val="en-GB" w:eastAsia="en-GB"/>
            </w:rPr>
          </w:pPr>
          <w:hyperlink w:anchor="_Toc94014297" w:history="1">
            <w:r w:rsidR="000725F7" w:rsidRPr="003F6EC9">
              <w:rPr>
                <w:rStyle w:val="Hyperlink"/>
                <w:noProof/>
              </w:rPr>
              <w:t>Task 1</w:t>
            </w:r>
            <w:r w:rsidR="000725F7">
              <w:rPr>
                <w:noProof/>
                <w:webHidden/>
              </w:rPr>
              <w:tab/>
            </w:r>
            <w:r w:rsidR="000725F7">
              <w:rPr>
                <w:noProof/>
                <w:webHidden/>
              </w:rPr>
              <w:fldChar w:fldCharType="begin"/>
            </w:r>
            <w:r w:rsidR="000725F7">
              <w:rPr>
                <w:noProof/>
                <w:webHidden/>
              </w:rPr>
              <w:instrText xml:space="preserve"> PAGEREF _Toc94014297 \h </w:instrText>
            </w:r>
            <w:r w:rsidR="000725F7">
              <w:rPr>
                <w:noProof/>
                <w:webHidden/>
              </w:rPr>
            </w:r>
            <w:r w:rsidR="000725F7">
              <w:rPr>
                <w:noProof/>
                <w:webHidden/>
              </w:rPr>
              <w:fldChar w:fldCharType="separate"/>
            </w:r>
            <w:r w:rsidR="000725F7">
              <w:rPr>
                <w:noProof/>
                <w:webHidden/>
              </w:rPr>
              <w:t>3</w:t>
            </w:r>
            <w:r w:rsidR="000725F7">
              <w:rPr>
                <w:noProof/>
                <w:webHidden/>
              </w:rPr>
              <w:fldChar w:fldCharType="end"/>
            </w:r>
          </w:hyperlink>
        </w:p>
        <w:p w14:paraId="343C849D" w14:textId="13979327" w:rsidR="000725F7" w:rsidRDefault="0033154D">
          <w:pPr>
            <w:pStyle w:val="TOC2"/>
            <w:tabs>
              <w:tab w:val="right" w:leader="dot" w:pos="9350"/>
            </w:tabs>
            <w:rPr>
              <w:rFonts w:eastAsiaTheme="minorEastAsia"/>
              <w:noProof/>
              <w:lang w:val="en-GB" w:eastAsia="en-GB"/>
            </w:rPr>
          </w:pPr>
          <w:hyperlink w:anchor="_Toc94014298" w:history="1">
            <w:r w:rsidR="000725F7" w:rsidRPr="003F6EC9">
              <w:rPr>
                <w:rStyle w:val="Hyperlink"/>
                <w:noProof/>
              </w:rPr>
              <w:t>Network Diagrams</w:t>
            </w:r>
            <w:r w:rsidR="000725F7">
              <w:rPr>
                <w:noProof/>
                <w:webHidden/>
              </w:rPr>
              <w:tab/>
            </w:r>
            <w:r w:rsidR="000725F7">
              <w:rPr>
                <w:noProof/>
                <w:webHidden/>
              </w:rPr>
              <w:fldChar w:fldCharType="begin"/>
            </w:r>
            <w:r w:rsidR="000725F7">
              <w:rPr>
                <w:noProof/>
                <w:webHidden/>
              </w:rPr>
              <w:instrText xml:space="preserve"> PAGEREF _Toc94014298 \h </w:instrText>
            </w:r>
            <w:r w:rsidR="000725F7">
              <w:rPr>
                <w:noProof/>
                <w:webHidden/>
              </w:rPr>
            </w:r>
            <w:r w:rsidR="000725F7">
              <w:rPr>
                <w:noProof/>
                <w:webHidden/>
              </w:rPr>
              <w:fldChar w:fldCharType="separate"/>
            </w:r>
            <w:r w:rsidR="000725F7">
              <w:rPr>
                <w:noProof/>
                <w:webHidden/>
              </w:rPr>
              <w:t>3</w:t>
            </w:r>
            <w:r w:rsidR="000725F7">
              <w:rPr>
                <w:noProof/>
                <w:webHidden/>
              </w:rPr>
              <w:fldChar w:fldCharType="end"/>
            </w:r>
          </w:hyperlink>
        </w:p>
        <w:p w14:paraId="10B858C6" w14:textId="0A866970" w:rsidR="000725F7" w:rsidRDefault="0033154D">
          <w:pPr>
            <w:pStyle w:val="TOC3"/>
            <w:tabs>
              <w:tab w:val="right" w:leader="dot" w:pos="9350"/>
            </w:tabs>
            <w:rPr>
              <w:rFonts w:eastAsiaTheme="minorEastAsia"/>
              <w:noProof/>
              <w:lang w:val="en-GB" w:eastAsia="en-GB"/>
            </w:rPr>
          </w:pPr>
          <w:hyperlink w:anchor="_Toc94014299" w:history="1">
            <w:r w:rsidR="000725F7" w:rsidRPr="003F6EC9">
              <w:rPr>
                <w:rStyle w:val="Hyperlink"/>
                <w:noProof/>
              </w:rPr>
              <w:t>Physical Network Diagram</w:t>
            </w:r>
            <w:r w:rsidR="000725F7">
              <w:rPr>
                <w:noProof/>
                <w:webHidden/>
              </w:rPr>
              <w:tab/>
            </w:r>
            <w:r w:rsidR="000725F7">
              <w:rPr>
                <w:noProof/>
                <w:webHidden/>
              </w:rPr>
              <w:fldChar w:fldCharType="begin"/>
            </w:r>
            <w:r w:rsidR="000725F7">
              <w:rPr>
                <w:noProof/>
                <w:webHidden/>
              </w:rPr>
              <w:instrText xml:space="preserve"> PAGEREF _Toc94014299 \h </w:instrText>
            </w:r>
            <w:r w:rsidR="000725F7">
              <w:rPr>
                <w:noProof/>
                <w:webHidden/>
              </w:rPr>
            </w:r>
            <w:r w:rsidR="000725F7">
              <w:rPr>
                <w:noProof/>
                <w:webHidden/>
              </w:rPr>
              <w:fldChar w:fldCharType="separate"/>
            </w:r>
            <w:r w:rsidR="000725F7">
              <w:rPr>
                <w:noProof/>
                <w:webHidden/>
              </w:rPr>
              <w:t>3</w:t>
            </w:r>
            <w:r w:rsidR="000725F7">
              <w:rPr>
                <w:noProof/>
                <w:webHidden/>
              </w:rPr>
              <w:fldChar w:fldCharType="end"/>
            </w:r>
          </w:hyperlink>
          <w:r w:rsidR="004D5BFE">
            <w:rPr>
              <w:noProof/>
            </w:rPr>
            <w:t>-6</w:t>
          </w:r>
        </w:p>
        <w:p w14:paraId="0B326053" w14:textId="488D6589" w:rsidR="000725F7" w:rsidRDefault="0033154D">
          <w:pPr>
            <w:pStyle w:val="TOC3"/>
            <w:tabs>
              <w:tab w:val="right" w:leader="dot" w:pos="9350"/>
            </w:tabs>
            <w:rPr>
              <w:rFonts w:eastAsiaTheme="minorEastAsia"/>
              <w:noProof/>
              <w:lang w:val="en-GB" w:eastAsia="en-GB"/>
            </w:rPr>
          </w:pPr>
          <w:hyperlink w:anchor="_Toc94014300" w:history="1">
            <w:r w:rsidR="000725F7" w:rsidRPr="003F6EC9">
              <w:rPr>
                <w:rStyle w:val="Hyperlink"/>
                <w:noProof/>
              </w:rPr>
              <w:t>Logical Network Diagram</w:t>
            </w:r>
            <w:r w:rsidR="000725F7">
              <w:rPr>
                <w:noProof/>
                <w:webHidden/>
              </w:rPr>
              <w:tab/>
            </w:r>
          </w:hyperlink>
          <w:r w:rsidR="004D5BFE">
            <w:rPr>
              <w:noProof/>
            </w:rPr>
            <w:t>7</w:t>
          </w:r>
        </w:p>
        <w:p w14:paraId="26A61311" w14:textId="66D45F48" w:rsidR="000725F7" w:rsidRDefault="0033154D">
          <w:pPr>
            <w:pStyle w:val="TOC2"/>
            <w:tabs>
              <w:tab w:val="right" w:leader="dot" w:pos="9350"/>
            </w:tabs>
            <w:rPr>
              <w:rFonts w:eastAsiaTheme="minorEastAsia"/>
              <w:noProof/>
              <w:lang w:val="en-GB" w:eastAsia="en-GB"/>
            </w:rPr>
          </w:pPr>
          <w:hyperlink w:anchor="_Toc94014301" w:history="1">
            <w:r w:rsidR="000725F7" w:rsidRPr="003F6EC9">
              <w:rPr>
                <w:rStyle w:val="Hyperlink"/>
                <w:noProof/>
              </w:rPr>
              <w:t>Recommended Network Technologies (Cabling, Standards)</w:t>
            </w:r>
            <w:r w:rsidR="000725F7">
              <w:rPr>
                <w:noProof/>
                <w:webHidden/>
              </w:rPr>
              <w:tab/>
            </w:r>
            <w:r w:rsidR="008D23D3">
              <w:rPr>
                <w:noProof/>
                <w:webHidden/>
              </w:rPr>
              <w:t>8</w:t>
            </w:r>
          </w:hyperlink>
          <w:r w:rsidR="0078480D">
            <w:rPr>
              <w:noProof/>
            </w:rPr>
            <w:t>-9</w:t>
          </w:r>
        </w:p>
        <w:p w14:paraId="4C362E85" w14:textId="5DBD0C38" w:rsidR="000725F7" w:rsidRDefault="0033154D">
          <w:pPr>
            <w:pStyle w:val="TOC2"/>
            <w:tabs>
              <w:tab w:val="right" w:leader="dot" w:pos="9350"/>
            </w:tabs>
            <w:rPr>
              <w:rFonts w:eastAsiaTheme="minorEastAsia"/>
              <w:noProof/>
              <w:lang w:val="en-GB" w:eastAsia="en-GB"/>
            </w:rPr>
          </w:pPr>
          <w:hyperlink w:anchor="_Toc94014302" w:history="1">
            <w:r w:rsidR="000725F7" w:rsidRPr="003F6EC9">
              <w:rPr>
                <w:rStyle w:val="Hyperlink"/>
                <w:noProof/>
              </w:rPr>
              <w:t>Recommended QoS Assurance Technologies</w:t>
            </w:r>
            <w:r w:rsidR="000725F7">
              <w:rPr>
                <w:noProof/>
                <w:webHidden/>
              </w:rPr>
              <w:tab/>
            </w:r>
            <w:r w:rsidR="0078480D">
              <w:rPr>
                <w:noProof/>
                <w:webHidden/>
              </w:rPr>
              <w:t>9</w:t>
            </w:r>
          </w:hyperlink>
        </w:p>
        <w:p w14:paraId="55A378C2" w14:textId="50D3DACB" w:rsidR="000725F7" w:rsidRDefault="0033154D">
          <w:pPr>
            <w:pStyle w:val="TOC1"/>
            <w:tabs>
              <w:tab w:val="right" w:leader="dot" w:pos="9350"/>
            </w:tabs>
            <w:rPr>
              <w:rFonts w:eastAsiaTheme="minorEastAsia"/>
              <w:noProof/>
              <w:lang w:val="en-GB" w:eastAsia="en-GB"/>
            </w:rPr>
          </w:pPr>
          <w:hyperlink w:anchor="_Toc94014303" w:history="1">
            <w:r w:rsidR="000725F7" w:rsidRPr="003F6EC9">
              <w:rPr>
                <w:rStyle w:val="Hyperlink"/>
                <w:noProof/>
              </w:rPr>
              <w:t>Task 2</w:t>
            </w:r>
            <w:r w:rsidR="000725F7">
              <w:rPr>
                <w:noProof/>
                <w:webHidden/>
              </w:rPr>
              <w:tab/>
            </w:r>
            <w:r w:rsidR="000236B6">
              <w:rPr>
                <w:noProof/>
                <w:webHidden/>
              </w:rPr>
              <w:t>10</w:t>
            </w:r>
          </w:hyperlink>
        </w:p>
        <w:p w14:paraId="7B5C9F83" w14:textId="6FF62C30" w:rsidR="000725F7" w:rsidRDefault="0033154D">
          <w:pPr>
            <w:pStyle w:val="TOC2"/>
            <w:tabs>
              <w:tab w:val="right" w:leader="dot" w:pos="9350"/>
            </w:tabs>
            <w:rPr>
              <w:rFonts w:eastAsiaTheme="minorEastAsia"/>
              <w:noProof/>
              <w:lang w:val="en-GB" w:eastAsia="en-GB"/>
            </w:rPr>
          </w:pPr>
          <w:hyperlink w:anchor="_Toc94014304" w:history="1">
            <w:r w:rsidR="000725F7" w:rsidRPr="003F6EC9">
              <w:rPr>
                <w:rStyle w:val="Hyperlink"/>
                <w:noProof/>
              </w:rPr>
              <w:t>Proposed Network Security Technologies (VPN, VLAN, IDS/IPS, Firewalls, Zonninng, Etc. )</w:t>
            </w:r>
            <w:r w:rsidR="000725F7">
              <w:rPr>
                <w:noProof/>
                <w:webHidden/>
              </w:rPr>
              <w:tab/>
            </w:r>
            <w:r w:rsidR="000236B6">
              <w:rPr>
                <w:noProof/>
                <w:webHidden/>
              </w:rPr>
              <w:t>10</w:t>
            </w:r>
          </w:hyperlink>
        </w:p>
        <w:p w14:paraId="2B605A27" w14:textId="792C46A6" w:rsidR="000725F7" w:rsidRDefault="0033154D">
          <w:pPr>
            <w:pStyle w:val="TOC2"/>
            <w:tabs>
              <w:tab w:val="right" w:leader="dot" w:pos="9350"/>
            </w:tabs>
            <w:rPr>
              <w:rFonts w:eastAsiaTheme="minorEastAsia"/>
              <w:noProof/>
              <w:lang w:val="en-GB" w:eastAsia="en-GB"/>
            </w:rPr>
          </w:pPr>
          <w:hyperlink w:anchor="_Toc94014305" w:history="1">
            <w:r w:rsidR="000725F7" w:rsidRPr="003F6EC9">
              <w:rPr>
                <w:rStyle w:val="Hyperlink"/>
                <w:noProof/>
              </w:rPr>
              <w:t>Recommend emerging technologies (Software-Defined Networking (SDN), Network Function Virtualization (NFV), edge computing)</w:t>
            </w:r>
            <w:r w:rsidR="000725F7">
              <w:rPr>
                <w:noProof/>
                <w:webHidden/>
              </w:rPr>
              <w:tab/>
            </w:r>
            <w:r w:rsidR="00195BDF">
              <w:rPr>
                <w:noProof/>
                <w:webHidden/>
              </w:rPr>
              <w:t>10</w:t>
            </w:r>
          </w:hyperlink>
        </w:p>
        <w:p w14:paraId="7F35C53B" w14:textId="2A6F63DC" w:rsidR="00351EE1" w:rsidRDefault="00351EE1">
          <w:r>
            <w:rPr>
              <w:b/>
              <w:bCs/>
              <w:noProof/>
            </w:rPr>
            <w:fldChar w:fldCharType="end"/>
          </w:r>
        </w:p>
      </w:sdtContent>
    </w:sdt>
    <w:p w14:paraId="52E2BBE3" w14:textId="458802D8" w:rsidR="00351EE1" w:rsidRDefault="00351EE1">
      <w:pPr>
        <w:rPr>
          <w:rFonts w:eastAsiaTheme="majorEastAsia" w:cstheme="minorHAnsi"/>
          <w:color w:val="2E74B5" w:themeColor="accent1" w:themeShade="BF"/>
        </w:rPr>
      </w:pPr>
      <w:r>
        <w:rPr>
          <w:rFonts w:cstheme="minorHAnsi"/>
        </w:rPr>
        <w:br w:type="page"/>
      </w:r>
    </w:p>
    <w:p w14:paraId="0DE2021F" w14:textId="1657D667" w:rsidR="00434E63" w:rsidRDefault="00351EE1" w:rsidP="00351EE1">
      <w:pPr>
        <w:pStyle w:val="Heading1"/>
      </w:pPr>
      <w:bookmarkStart w:id="0" w:name="_Toc94014296"/>
      <w:r w:rsidRPr="00351EE1">
        <w:lastRenderedPageBreak/>
        <w:t xml:space="preserve">Case study </w:t>
      </w:r>
      <w:bookmarkEnd w:id="0"/>
      <w:r w:rsidR="004D58DD">
        <w:t>2</w:t>
      </w:r>
    </w:p>
    <w:p w14:paraId="69984120" w14:textId="6C336D00" w:rsidR="00351EE1" w:rsidRDefault="00A4665C" w:rsidP="00351EE1">
      <w:r>
        <w:t>This document covers the setup for case study 2.</w:t>
      </w:r>
      <w:r w:rsidR="005D29D6">
        <w:t xml:space="preserve"> This is </w:t>
      </w:r>
      <w:r w:rsidR="00052079">
        <w:t xml:space="preserve">case study was chosen as </w:t>
      </w:r>
      <w:r w:rsidR="00F818CF">
        <w:t>it is the most</w:t>
      </w:r>
      <w:r w:rsidR="0000635A">
        <w:t xml:space="preserve"> practicable and </w:t>
      </w:r>
      <w:r w:rsidR="001F2CBC">
        <w:t>applicable as it is the main campus of Cardiff metropolitan university.</w:t>
      </w:r>
      <w:r w:rsidR="001D2A75">
        <w:t xml:space="preserve"> The criteria of this case study are</w:t>
      </w:r>
      <w:r w:rsidR="00EE3B01">
        <w:t xml:space="preserve"> as showed:</w:t>
      </w:r>
    </w:p>
    <w:p w14:paraId="2B47C6D9" w14:textId="77777777" w:rsidR="00EE3B01" w:rsidRPr="00EE3B01" w:rsidRDefault="00EE3B01" w:rsidP="00EE3B01">
      <w:pPr>
        <w:numPr>
          <w:ilvl w:val="0"/>
          <w:numId w:val="24"/>
        </w:numPr>
        <w:rPr>
          <w:lang w:val="en-GB"/>
        </w:rPr>
      </w:pPr>
      <w:r w:rsidRPr="00EE3B01">
        <w:rPr>
          <w:lang w:val="en-GB"/>
        </w:rPr>
        <w:t>Four 2 storeyed building, faculty office and library</w:t>
      </w:r>
    </w:p>
    <w:p w14:paraId="7BA44D0B" w14:textId="77777777" w:rsidR="00EE3B01" w:rsidRPr="00EE3B01" w:rsidRDefault="00EE3B01" w:rsidP="00EE3B01">
      <w:pPr>
        <w:numPr>
          <w:ilvl w:val="0"/>
          <w:numId w:val="24"/>
        </w:numPr>
        <w:rPr>
          <w:lang w:val="en-GB"/>
        </w:rPr>
      </w:pPr>
      <w:r w:rsidRPr="00EE3B01">
        <w:rPr>
          <w:lang w:val="en-GB"/>
        </w:rPr>
        <w:t>Four Departments</w:t>
      </w:r>
    </w:p>
    <w:p w14:paraId="692C9382" w14:textId="77777777" w:rsidR="00EE3B01" w:rsidRPr="00EE3B01" w:rsidRDefault="00EE3B01" w:rsidP="00EE3B01">
      <w:pPr>
        <w:numPr>
          <w:ilvl w:val="1"/>
          <w:numId w:val="24"/>
        </w:numPr>
        <w:rPr>
          <w:lang w:val="en-GB"/>
        </w:rPr>
      </w:pPr>
      <w:r w:rsidRPr="00EE3B01">
        <w:rPr>
          <w:lang w:val="en-GB"/>
        </w:rPr>
        <w:t>Faculty (150 employees)</w:t>
      </w:r>
    </w:p>
    <w:p w14:paraId="6E23CD72" w14:textId="77777777" w:rsidR="00EE3B01" w:rsidRPr="00EE3B01" w:rsidRDefault="00EE3B01" w:rsidP="00EE3B01">
      <w:pPr>
        <w:numPr>
          <w:ilvl w:val="1"/>
          <w:numId w:val="24"/>
        </w:numPr>
        <w:rPr>
          <w:lang w:val="en-GB"/>
        </w:rPr>
      </w:pPr>
      <w:r w:rsidRPr="00EE3B01">
        <w:rPr>
          <w:lang w:val="en-GB"/>
        </w:rPr>
        <w:t>Human Resource (50 employees)</w:t>
      </w:r>
    </w:p>
    <w:p w14:paraId="6E8D8BD7" w14:textId="77777777" w:rsidR="00EE3B01" w:rsidRPr="00EE3B01" w:rsidRDefault="00EE3B01" w:rsidP="00EE3B01">
      <w:pPr>
        <w:numPr>
          <w:ilvl w:val="1"/>
          <w:numId w:val="24"/>
        </w:numPr>
        <w:rPr>
          <w:lang w:val="en-GB"/>
        </w:rPr>
      </w:pPr>
      <w:r w:rsidRPr="00EE3B01">
        <w:rPr>
          <w:lang w:val="en-GB"/>
        </w:rPr>
        <w:t>IT Support (25 employees)</w:t>
      </w:r>
    </w:p>
    <w:p w14:paraId="473ABA01" w14:textId="77777777" w:rsidR="00EE3B01" w:rsidRPr="00EE3B01" w:rsidRDefault="00EE3B01" w:rsidP="00EE3B01">
      <w:pPr>
        <w:numPr>
          <w:ilvl w:val="1"/>
          <w:numId w:val="24"/>
        </w:numPr>
        <w:rPr>
          <w:lang w:val="en-GB"/>
        </w:rPr>
      </w:pPr>
      <w:r w:rsidRPr="00EE3B01">
        <w:rPr>
          <w:lang w:val="en-GB"/>
        </w:rPr>
        <w:t>Library (25 employees)</w:t>
      </w:r>
    </w:p>
    <w:p w14:paraId="32FE9ECB" w14:textId="77777777" w:rsidR="00EE3B01" w:rsidRPr="00EE3B01" w:rsidRDefault="00EE3B01" w:rsidP="00EE3B01">
      <w:pPr>
        <w:numPr>
          <w:ilvl w:val="0"/>
          <w:numId w:val="24"/>
        </w:numPr>
        <w:rPr>
          <w:lang w:val="en-GB"/>
        </w:rPr>
      </w:pPr>
      <w:r w:rsidRPr="00EE3B01">
        <w:rPr>
          <w:lang w:val="en-GB"/>
        </w:rPr>
        <w:t>Wired network access for all the employees</w:t>
      </w:r>
    </w:p>
    <w:p w14:paraId="6D1E90D5" w14:textId="77777777" w:rsidR="00EE3B01" w:rsidRPr="00EE3B01" w:rsidRDefault="00EE3B01" w:rsidP="00EE3B01">
      <w:pPr>
        <w:numPr>
          <w:ilvl w:val="0"/>
          <w:numId w:val="24"/>
        </w:numPr>
        <w:rPr>
          <w:lang w:val="en-GB"/>
        </w:rPr>
      </w:pPr>
      <w:r w:rsidRPr="00EE3B01">
        <w:rPr>
          <w:lang w:val="en-GB"/>
        </w:rPr>
        <w:t>Data-enabled tablets for IT Support employees</w:t>
      </w:r>
    </w:p>
    <w:p w14:paraId="48A73955" w14:textId="6F25AE95" w:rsidR="00EE3B01" w:rsidRPr="00EE3B01" w:rsidRDefault="00EE3B01" w:rsidP="00EE3B01">
      <w:pPr>
        <w:numPr>
          <w:ilvl w:val="0"/>
          <w:numId w:val="24"/>
        </w:numPr>
        <w:rPr>
          <w:lang w:val="en-GB"/>
        </w:rPr>
      </w:pPr>
      <w:r w:rsidRPr="00EE3B01">
        <w:rPr>
          <w:lang w:val="en-GB"/>
        </w:rPr>
        <w:t xml:space="preserve">Secure </w:t>
      </w:r>
      <w:r w:rsidR="003B54B2" w:rsidRPr="00EE3B01">
        <w:rPr>
          <w:lang w:val="en-GB"/>
        </w:rPr>
        <w:t>Wi-Fi</w:t>
      </w:r>
      <w:r w:rsidRPr="00EE3B01">
        <w:rPr>
          <w:lang w:val="en-GB"/>
        </w:rPr>
        <w:t xml:space="preserve"> network for the premises</w:t>
      </w:r>
    </w:p>
    <w:p w14:paraId="524F58C1" w14:textId="2105466D" w:rsidR="00EE3B01" w:rsidRPr="00EE3B01" w:rsidRDefault="003B54B2" w:rsidP="00EE3B01">
      <w:pPr>
        <w:numPr>
          <w:ilvl w:val="0"/>
          <w:numId w:val="24"/>
        </w:numPr>
        <w:rPr>
          <w:lang w:val="en-GB"/>
        </w:rPr>
      </w:pPr>
      <w:r w:rsidRPr="00EE3B01">
        <w:rPr>
          <w:lang w:val="en-GB"/>
        </w:rPr>
        <w:t>Wi-Fi</w:t>
      </w:r>
      <w:r w:rsidR="00EE3B01" w:rsidRPr="00EE3B01">
        <w:rPr>
          <w:lang w:val="en-GB"/>
        </w:rPr>
        <w:t xml:space="preserve"> network for Guests/Student (Approximately 1000)*</w:t>
      </w:r>
    </w:p>
    <w:p w14:paraId="490CCD03" w14:textId="77777777" w:rsidR="00EE3B01" w:rsidRPr="00EE3B01" w:rsidRDefault="00EE3B01" w:rsidP="00EE3B01">
      <w:pPr>
        <w:numPr>
          <w:ilvl w:val="0"/>
          <w:numId w:val="24"/>
        </w:numPr>
        <w:rPr>
          <w:lang w:val="en-GB"/>
        </w:rPr>
      </w:pPr>
      <w:r w:rsidRPr="00EE3B01">
        <w:rPr>
          <w:lang w:val="en-GB"/>
        </w:rPr>
        <w:t>Data centre holding all university information assets</w:t>
      </w:r>
    </w:p>
    <w:p w14:paraId="0B21D152" w14:textId="77777777" w:rsidR="00EE3B01" w:rsidRPr="00EE3B01" w:rsidRDefault="00EE3B01" w:rsidP="00EE3B01">
      <w:pPr>
        <w:numPr>
          <w:ilvl w:val="0"/>
          <w:numId w:val="24"/>
        </w:numPr>
        <w:rPr>
          <w:lang w:val="en-GB"/>
        </w:rPr>
      </w:pPr>
      <w:r w:rsidRPr="00EE3B01">
        <w:rPr>
          <w:lang w:val="en-GB"/>
        </w:rPr>
        <w:t>Any given day 50 employees can work from home</w:t>
      </w:r>
    </w:p>
    <w:p w14:paraId="1CC927D0" w14:textId="77777777" w:rsidR="00EE3B01" w:rsidRDefault="00EE3B01" w:rsidP="00351EE1"/>
    <w:p w14:paraId="0FA2750A" w14:textId="7C700D2A" w:rsidR="00351EE1" w:rsidRDefault="00351EE1" w:rsidP="00351EE1">
      <w:pPr>
        <w:pStyle w:val="Heading1"/>
      </w:pPr>
      <w:bookmarkStart w:id="1" w:name="_Toc94014297"/>
      <w:r>
        <w:t>Task 1</w:t>
      </w:r>
      <w:bookmarkEnd w:id="1"/>
    </w:p>
    <w:p w14:paraId="71B5FE77" w14:textId="6DEFFEF5" w:rsidR="00351EE1" w:rsidRDefault="00351EE1" w:rsidP="00351EE1"/>
    <w:p w14:paraId="2B14F437" w14:textId="40BAED9A" w:rsidR="00351EE1" w:rsidRDefault="00351EE1" w:rsidP="00351EE1">
      <w:pPr>
        <w:pStyle w:val="Heading2"/>
      </w:pPr>
      <w:bookmarkStart w:id="2" w:name="_Toc94014298"/>
      <w:r w:rsidRPr="00351EE1">
        <w:t>Network Diagrams</w:t>
      </w:r>
      <w:bookmarkEnd w:id="2"/>
    </w:p>
    <w:p w14:paraId="5E3A1698" w14:textId="7F504ED7" w:rsidR="00351EE1" w:rsidRDefault="00F650AE" w:rsidP="00351EE1">
      <w:r>
        <w:t>This section provides details of physical and logical diagram of the selected case study.</w:t>
      </w:r>
    </w:p>
    <w:p w14:paraId="241DFB39" w14:textId="77777777" w:rsidR="00C24A21" w:rsidRDefault="00C24A21" w:rsidP="00351EE1">
      <w:pPr>
        <w:pStyle w:val="Heading3"/>
      </w:pPr>
      <w:bookmarkStart w:id="3" w:name="_Toc94014299"/>
    </w:p>
    <w:p w14:paraId="09668CA0" w14:textId="0C4DEA30" w:rsidR="00351EE1" w:rsidRDefault="00351EE1" w:rsidP="00351EE1">
      <w:pPr>
        <w:pStyle w:val="Heading3"/>
      </w:pPr>
      <w:r>
        <w:t>Physical Network Diagram</w:t>
      </w:r>
      <w:bookmarkEnd w:id="3"/>
    </w:p>
    <w:p w14:paraId="593606CD" w14:textId="30169152" w:rsidR="006065C4" w:rsidRDefault="006065C4" w:rsidP="000B7016">
      <w:pPr>
        <w:rPr>
          <w:b/>
          <w:bCs/>
          <w:u w:val="single"/>
        </w:rPr>
      </w:pPr>
    </w:p>
    <w:p w14:paraId="6CD1C65C" w14:textId="444153B9" w:rsidR="000D4F14" w:rsidRDefault="00C24A21" w:rsidP="000B7016">
      <w:r>
        <w:t xml:space="preserve">For the chosen case study, the network is split up in to four </w:t>
      </w:r>
      <w:r w:rsidR="00AF6766">
        <w:t xml:space="preserve">two storied buildings which is split </w:t>
      </w:r>
      <w:r w:rsidR="007F40BE">
        <w:t>between four different faculties which include:</w:t>
      </w:r>
    </w:p>
    <w:p w14:paraId="1935B22E" w14:textId="433B14A1" w:rsidR="007F40BE" w:rsidRPr="008B3BB7" w:rsidRDefault="002D6AE7" w:rsidP="000B7016">
      <w:pPr>
        <w:rPr>
          <w:b/>
          <w:bCs/>
          <w:sz w:val="24"/>
          <w:szCs w:val="24"/>
          <w:u w:val="single"/>
        </w:rPr>
      </w:pPr>
      <w:r w:rsidRPr="008B3BB7">
        <w:rPr>
          <w:b/>
          <w:bCs/>
          <w:sz w:val="24"/>
          <w:szCs w:val="24"/>
          <w:u w:val="single"/>
        </w:rPr>
        <w:t>Building 1</w:t>
      </w:r>
    </w:p>
    <w:p w14:paraId="4C9332CA" w14:textId="4610421B" w:rsidR="002D6AE7" w:rsidRDefault="002D6AE7" w:rsidP="000B7016">
      <w:pPr>
        <w:rPr>
          <w:b/>
          <w:bCs/>
          <w:u w:val="single"/>
        </w:rPr>
      </w:pPr>
    </w:p>
    <w:p w14:paraId="78C4CDA9" w14:textId="5C4CF499" w:rsidR="002D6AE7" w:rsidRDefault="002D6AE7" w:rsidP="002D6AE7">
      <w:pPr>
        <w:rPr>
          <w:b/>
          <w:bCs/>
        </w:rPr>
      </w:pPr>
      <w:r w:rsidRPr="002D6AE7">
        <w:rPr>
          <w:b/>
          <w:bCs/>
        </w:rPr>
        <w:t>Ground Floor</w:t>
      </w:r>
    </w:p>
    <w:p w14:paraId="648E9EDE" w14:textId="5EEAB427" w:rsidR="00B05288" w:rsidRPr="00A96A5A" w:rsidRDefault="00B05288" w:rsidP="00B05288">
      <w:pPr>
        <w:pStyle w:val="ListParagraph"/>
        <w:numPr>
          <w:ilvl w:val="0"/>
          <w:numId w:val="25"/>
        </w:numPr>
        <w:rPr>
          <w:b/>
          <w:bCs/>
        </w:rPr>
      </w:pPr>
      <w:r>
        <w:t xml:space="preserve">Library </w:t>
      </w:r>
    </w:p>
    <w:p w14:paraId="6D0E3300" w14:textId="22068038" w:rsidR="00A96A5A" w:rsidRPr="00B05288" w:rsidRDefault="00A96A5A" w:rsidP="00B05288">
      <w:pPr>
        <w:pStyle w:val="ListParagraph"/>
        <w:numPr>
          <w:ilvl w:val="0"/>
          <w:numId w:val="25"/>
        </w:numPr>
        <w:rPr>
          <w:b/>
          <w:bCs/>
        </w:rPr>
      </w:pPr>
      <w:r>
        <w:t>Private Rooms</w:t>
      </w:r>
    </w:p>
    <w:p w14:paraId="5E1AD1C5" w14:textId="68F90283" w:rsidR="00B05288" w:rsidRDefault="00B05288" w:rsidP="00B05288">
      <w:pPr>
        <w:rPr>
          <w:b/>
          <w:bCs/>
        </w:rPr>
      </w:pPr>
    </w:p>
    <w:p w14:paraId="33E24BD6" w14:textId="4FCD1503" w:rsidR="00B05288" w:rsidRDefault="00B05288" w:rsidP="00B05288">
      <w:pPr>
        <w:rPr>
          <w:b/>
          <w:bCs/>
        </w:rPr>
      </w:pPr>
      <w:r>
        <w:rPr>
          <w:b/>
          <w:bCs/>
        </w:rPr>
        <w:t>First Floor</w:t>
      </w:r>
    </w:p>
    <w:p w14:paraId="09ABE564" w14:textId="446DC2BD" w:rsidR="00B05288" w:rsidRDefault="00B05288" w:rsidP="00B05288">
      <w:pPr>
        <w:pStyle w:val="ListParagraph"/>
        <w:numPr>
          <w:ilvl w:val="0"/>
          <w:numId w:val="25"/>
        </w:numPr>
      </w:pPr>
      <w:r>
        <w:t>IT Support</w:t>
      </w:r>
    </w:p>
    <w:p w14:paraId="41D49B2F" w14:textId="0CBB5BAF" w:rsidR="00124211" w:rsidRDefault="00124211" w:rsidP="00B05288">
      <w:pPr>
        <w:pStyle w:val="ListParagraph"/>
        <w:numPr>
          <w:ilvl w:val="0"/>
          <w:numId w:val="25"/>
        </w:numPr>
      </w:pPr>
      <w:r>
        <w:t>Server Room</w:t>
      </w:r>
    </w:p>
    <w:p w14:paraId="1B4C71C0" w14:textId="2F2772FF" w:rsidR="00A96A5A" w:rsidRDefault="00A96A5A" w:rsidP="00A96A5A"/>
    <w:p w14:paraId="177367BF" w14:textId="4AF31AFA" w:rsidR="00A96A5A" w:rsidRPr="008B3BB7" w:rsidRDefault="00A96A5A" w:rsidP="00A96A5A">
      <w:pPr>
        <w:rPr>
          <w:b/>
          <w:bCs/>
          <w:sz w:val="24"/>
          <w:szCs w:val="24"/>
          <w:u w:val="single"/>
        </w:rPr>
      </w:pPr>
      <w:r w:rsidRPr="008B3BB7">
        <w:rPr>
          <w:b/>
          <w:bCs/>
          <w:sz w:val="24"/>
          <w:szCs w:val="24"/>
          <w:u w:val="single"/>
        </w:rPr>
        <w:t>Building 2</w:t>
      </w:r>
      <w:r w:rsidR="000800C0" w:rsidRPr="008B3BB7">
        <w:rPr>
          <w:b/>
          <w:bCs/>
          <w:sz w:val="24"/>
          <w:szCs w:val="24"/>
          <w:u w:val="single"/>
        </w:rPr>
        <w:t>: Faculty</w:t>
      </w:r>
    </w:p>
    <w:p w14:paraId="6B5EC74D" w14:textId="570B6D0E" w:rsidR="000800C0" w:rsidRDefault="000800C0" w:rsidP="00A96A5A">
      <w:pPr>
        <w:rPr>
          <w:b/>
          <w:bCs/>
          <w:u w:val="single"/>
        </w:rPr>
      </w:pPr>
    </w:p>
    <w:p w14:paraId="6C63A6E6" w14:textId="4FD018B3" w:rsidR="008B53E6" w:rsidRDefault="008B53E6" w:rsidP="00A96A5A">
      <w:pPr>
        <w:rPr>
          <w:b/>
          <w:bCs/>
        </w:rPr>
      </w:pPr>
      <w:r>
        <w:rPr>
          <w:b/>
          <w:bCs/>
        </w:rPr>
        <w:t>Ground Floor</w:t>
      </w:r>
    </w:p>
    <w:p w14:paraId="7D507BCA" w14:textId="5F876C28" w:rsidR="008B53E6" w:rsidRPr="008B53E6" w:rsidRDefault="008B53E6" w:rsidP="008B53E6">
      <w:pPr>
        <w:pStyle w:val="ListParagraph"/>
        <w:numPr>
          <w:ilvl w:val="0"/>
          <w:numId w:val="25"/>
        </w:numPr>
        <w:rPr>
          <w:b/>
          <w:bCs/>
        </w:rPr>
      </w:pPr>
      <w:r>
        <w:t>Offices</w:t>
      </w:r>
    </w:p>
    <w:p w14:paraId="0BAE1EC6" w14:textId="27AFB9D6" w:rsidR="008B53E6" w:rsidRPr="003B7A4D" w:rsidRDefault="003B7A4D" w:rsidP="008B53E6">
      <w:pPr>
        <w:pStyle w:val="ListParagraph"/>
        <w:numPr>
          <w:ilvl w:val="0"/>
          <w:numId w:val="25"/>
        </w:numPr>
        <w:rPr>
          <w:b/>
          <w:bCs/>
        </w:rPr>
      </w:pPr>
      <w:r>
        <w:t xml:space="preserve">Staff lounge </w:t>
      </w:r>
    </w:p>
    <w:p w14:paraId="1B78FB92" w14:textId="56930F14" w:rsidR="003B7A4D" w:rsidRPr="003E6502" w:rsidRDefault="003B7A4D" w:rsidP="008B53E6">
      <w:pPr>
        <w:pStyle w:val="ListParagraph"/>
        <w:numPr>
          <w:ilvl w:val="0"/>
          <w:numId w:val="25"/>
        </w:numPr>
        <w:rPr>
          <w:b/>
          <w:bCs/>
        </w:rPr>
      </w:pPr>
      <w:r>
        <w:t>Conference room</w:t>
      </w:r>
    </w:p>
    <w:p w14:paraId="04807D84" w14:textId="77777777" w:rsidR="00443EA0" w:rsidRDefault="00443EA0" w:rsidP="003E6502">
      <w:pPr>
        <w:rPr>
          <w:b/>
          <w:bCs/>
        </w:rPr>
      </w:pPr>
    </w:p>
    <w:p w14:paraId="6E9F556B" w14:textId="77777777" w:rsidR="00443EA0" w:rsidRDefault="00443EA0" w:rsidP="003E6502">
      <w:pPr>
        <w:rPr>
          <w:b/>
          <w:bCs/>
        </w:rPr>
      </w:pPr>
    </w:p>
    <w:p w14:paraId="1E1AB50C" w14:textId="505BD8F7" w:rsidR="00443EA0" w:rsidRDefault="00443EA0" w:rsidP="003E6502">
      <w:pPr>
        <w:rPr>
          <w:b/>
          <w:bCs/>
        </w:rPr>
      </w:pPr>
      <w:r>
        <w:rPr>
          <w:b/>
          <w:bCs/>
        </w:rPr>
        <w:lastRenderedPageBreak/>
        <w:t>First Floor</w:t>
      </w:r>
    </w:p>
    <w:p w14:paraId="13C4FAE4" w14:textId="6E96EC47" w:rsidR="00443EA0" w:rsidRPr="00685AEF" w:rsidRDefault="00685AEF" w:rsidP="00443EA0">
      <w:pPr>
        <w:pStyle w:val="ListParagraph"/>
        <w:numPr>
          <w:ilvl w:val="0"/>
          <w:numId w:val="26"/>
        </w:numPr>
        <w:rPr>
          <w:b/>
          <w:bCs/>
        </w:rPr>
      </w:pPr>
      <w:r>
        <w:t>Computer Rooms</w:t>
      </w:r>
    </w:p>
    <w:p w14:paraId="2EF36192" w14:textId="36372BE0" w:rsidR="00685AEF" w:rsidRPr="0005604D" w:rsidRDefault="00685AEF" w:rsidP="00443EA0">
      <w:pPr>
        <w:pStyle w:val="ListParagraph"/>
        <w:numPr>
          <w:ilvl w:val="0"/>
          <w:numId w:val="26"/>
        </w:numPr>
        <w:rPr>
          <w:b/>
          <w:bCs/>
        </w:rPr>
      </w:pPr>
      <w:r>
        <w:t>Conference room</w:t>
      </w:r>
    </w:p>
    <w:p w14:paraId="7D9AFBAD" w14:textId="517D56E2" w:rsidR="0005604D" w:rsidRPr="00D13099" w:rsidRDefault="0005604D" w:rsidP="00443EA0">
      <w:pPr>
        <w:pStyle w:val="ListParagraph"/>
        <w:numPr>
          <w:ilvl w:val="0"/>
          <w:numId w:val="26"/>
        </w:numPr>
        <w:rPr>
          <w:b/>
          <w:bCs/>
        </w:rPr>
      </w:pPr>
      <w:r>
        <w:t>Offices</w:t>
      </w:r>
    </w:p>
    <w:p w14:paraId="507B0766" w14:textId="528CEC7E" w:rsidR="00D13099" w:rsidRPr="00443EA0" w:rsidRDefault="00D13099" w:rsidP="00443EA0">
      <w:pPr>
        <w:pStyle w:val="ListParagraph"/>
        <w:numPr>
          <w:ilvl w:val="0"/>
          <w:numId w:val="26"/>
        </w:numPr>
        <w:rPr>
          <w:b/>
          <w:bCs/>
        </w:rPr>
      </w:pPr>
      <w:r>
        <w:t>Server Room</w:t>
      </w:r>
    </w:p>
    <w:p w14:paraId="7B92793C" w14:textId="7CD90ABE" w:rsidR="003E6502" w:rsidRDefault="003E6502" w:rsidP="003E6502">
      <w:pPr>
        <w:rPr>
          <w:b/>
          <w:bCs/>
        </w:rPr>
      </w:pPr>
    </w:p>
    <w:p w14:paraId="2D7E1E86" w14:textId="315C8178" w:rsidR="00BD5773" w:rsidRPr="008B3BB7" w:rsidRDefault="00BD5773" w:rsidP="003E6502">
      <w:pPr>
        <w:rPr>
          <w:b/>
          <w:bCs/>
          <w:sz w:val="24"/>
          <w:szCs w:val="24"/>
          <w:u w:val="single"/>
        </w:rPr>
      </w:pPr>
      <w:r w:rsidRPr="008B3BB7">
        <w:rPr>
          <w:b/>
          <w:bCs/>
          <w:sz w:val="24"/>
          <w:szCs w:val="24"/>
          <w:u w:val="single"/>
        </w:rPr>
        <w:t>Building 3</w:t>
      </w:r>
      <w:r w:rsidR="00D13099" w:rsidRPr="008B3BB7">
        <w:rPr>
          <w:b/>
          <w:bCs/>
          <w:sz w:val="24"/>
          <w:szCs w:val="24"/>
          <w:u w:val="single"/>
        </w:rPr>
        <w:t>: Data Centre</w:t>
      </w:r>
    </w:p>
    <w:p w14:paraId="44DF9882" w14:textId="03B93C24" w:rsidR="00D13099" w:rsidRDefault="00D13099" w:rsidP="003E6502">
      <w:pPr>
        <w:rPr>
          <w:b/>
          <w:bCs/>
          <w:u w:val="single"/>
        </w:rPr>
      </w:pPr>
    </w:p>
    <w:p w14:paraId="7444EFA4" w14:textId="46F6A7AF" w:rsidR="00D13099" w:rsidRDefault="00D13099" w:rsidP="003E6502">
      <w:pPr>
        <w:rPr>
          <w:b/>
          <w:bCs/>
        </w:rPr>
      </w:pPr>
      <w:r>
        <w:rPr>
          <w:b/>
          <w:bCs/>
        </w:rPr>
        <w:t>Both Floors</w:t>
      </w:r>
    </w:p>
    <w:p w14:paraId="7F8BCF1E" w14:textId="3D332786" w:rsidR="00D13099" w:rsidRPr="00D13099" w:rsidRDefault="00D13099" w:rsidP="00D13099">
      <w:pPr>
        <w:pStyle w:val="ListParagraph"/>
        <w:numPr>
          <w:ilvl w:val="0"/>
          <w:numId w:val="27"/>
        </w:numPr>
        <w:rPr>
          <w:b/>
          <w:bCs/>
        </w:rPr>
      </w:pPr>
      <w:r>
        <w:t>Server room</w:t>
      </w:r>
    </w:p>
    <w:p w14:paraId="6E802248" w14:textId="324774FF" w:rsidR="00D13099" w:rsidRPr="002F3720" w:rsidRDefault="00A30BC7" w:rsidP="00D13099">
      <w:pPr>
        <w:pStyle w:val="ListParagraph"/>
        <w:numPr>
          <w:ilvl w:val="0"/>
          <w:numId w:val="27"/>
        </w:numPr>
        <w:rPr>
          <w:b/>
          <w:bCs/>
        </w:rPr>
      </w:pPr>
      <w:r>
        <w:t xml:space="preserve">Data </w:t>
      </w:r>
      <w:r w:rsidR="00A25B45">
        <w:t>Centre</w:t>
      </w:r>
    </w:p>
    <w:p w14:paraId="3E4217A0" w14:textId="2E4B9EE8" w:rsidR="002F3720" w:rsidRDefault="002F3720" w:rsidP="002F3720">
      <w:pPr>
        <w:rPr>
          <w:b/>
          <w:bCs/>
        </w:rPr>
      </w:pPr>
    </w:p>
    <w:p w14:paraId="261C082B" w14:textId="2282FFB2" w:rsidR="002F3720" w:rsidRPr="008B3BB7" w:rsidRDefault="00A879F1" w:rsidP="002F3720">
      <w:pPr>
        <w:rPr>
          <w:b/>
          <w:bCs/>
          <w:sz w:val="24"/>
          <w:szCs w:val="24"/>
          <w:u w:val="single"/>
        </w:rPr>
      </w:pPr>
      <w:r w:rsidRPr="008B3BB7">
        <w:rPr>
          <w:b/>
          <w:bCs/>
          <w:sz w:val="24"/>
          <w:szCs w:val="24"/>
          <w:u w:val="single"/>
        </w:rPr>
        <w:t>Building 4: Human Resources</w:t>
      </w:r>
    </w:p>
    <w:p w14:paraId="4C129251" w14:textId="16980325" w:rsidR="000800C0" w:rsidRDefault="000800C0" w:rsidP="00A96A5A">
      <w:pPr>
        <w:rPr>
          <w:b/>
          <w:bCs/>
          <w:u w:val="single"/>
        </w:rPr>
      </w:pPr>
    </w:p>
    <w:p w14:paraId="60BD4DC0" w14:textId="35F13081" w:rsidR="00A879F1" w:rsidRDefault="00A25B45" w:rsidP="00A96A5A">
      <w:pPr>
        <w:rPr>
          <w:b/>
          <w:bCs/>
        </w:rPr>
      </w:pPr>
      <w:r>
        <w:rPr>
          <w:b/>
          <w:bCs/>
        </w:rPr>
        <w:t>Ground Floor</w:t>
      </w:r>
    </w:p>
    <w:p w14:paraId="00DE836F" w14:textId="60751ABF" w:rsidR="00A25B45" w:rsidRPr="00B60528" w:rsidRDefault="00842F70" w:rsidP="00A25B45">
      <w:pPr>
        <w:pStyle w:val="ListParagraph"/>
        <w:numPr>
          <w:ilvl w:val="0"/>
          <w:numId w:val="28"/>
        </w:numPr>
      </w:pPr>
      <w:r w:rsidRPr="00B60528">
        <w:t>Offices</w:t>
      </w:r>
    </w:p>
    <w:p w14:paraId="078FF7E4" w14:textId="03801238" w:rsidR="00842F70" w:rsidRDefault="00842F70" w:rsidP="00842F70">
      <w:pPr>
        <w:rPr>
          <w:b/>
          <w:bCs/>
        </w:rPr>
      </w:pPr>
    </w:p>
    <w:p w14:paraId="63479DB2" w14:textId="31D50566" w:rsidR="00B60528" w:rsidRDefault="00B60528" w:rsidP="00842F70">
      <w:pPr>
        <w:rPr>
          <w:b/>
          <w:bCs/>
        </w:rPr>
      </w:pPr>
      <w:r>
        <w:rPr>
          <w:b/>
          <w:bCs/>
        </w:rPr>
        <w:t>First Floor</w:t>
      </w:r>
    </w:p>
    <w:p w14:paraId="543CEEF3" w14:textId="417D33D7" w:rsidR="00B60528" w:rsidRPr="00B60528" w:rsidRDefault="00B60528" w:rsidP="00B60528">
      <w:pPr>
        <w:pStyle w:val="ListParagraph"/>
        <w:numPr>
          <w:ilvl w:val="0"/>
          <w:numId w:val="28"/>
        </w:numPr>
      </w:pPr>
      <w:r w:rsidRPr="00B60528">
        <w:t>Offices</w:t>
      </w:r>
    </w:p>
    <w:p w14:paraId="06BB9184" w14:textId="7B3A8BFB" w:rsidR="000800C0" w:rsidRDefault="000800C0" w:rsidP="00A96A5A">
      <w:pPr>
        <w:rPr>
          <w:b/>
          <w:bCs/>
        </w:rPr>
      </w:pPr>
    </w:p>
    <w:p w14:paraId="101903F6" w14:textId="706A0EC1" w:rsidR="00B60528" w:rsidRPr="000800C0" w:rsidRDefault="00B60528" w:rsidP="00A96A5A">
      <w:pPr>
        <w:rPr>
          <w:b/>
          <w:bCs/>
        </w:rPr>
      </w:pPr>
    </w:p>
    <w:p w14:paraId="06B3A7B7" w14:textId="27C9B0EE" w:rsidR="000B7016" w:rsidRPr="008B3BB7" w:rsidRDefault="008B3BB7" w:rsidP="000B7016">
      <w:pPr>
        <w:rPr>
          <w:b/>
          <w:bCs/>
          <w:sz w:val="24"/>
          <w:szCs w:val="24"/>
          <w:u w:val="single"/>
        </w:rPr>
      </w:pPr>
      <w:r w:rsidRPr="008B3BB7">
        <w:rPr>
          <w:b/>
          <w:bCs/>
          <w:noProof/>
          <w:sz w:val="24"/>
          <w:szCs w:val="24"/>
          <w:u w:val="single"/>
        </w:rPr>
        <w:drawing>
          <wp:anchor distT="0" distB="0" distL="114300" distR="114300" simplePos="0" relativeHeight="251658240" behindDoc="0" locked="0" layoutInCell="1" allowOverlap="1" wp14:anchorId="1E5A2A2C" wp14:editId="2BA9166D">
            <wp:simplePos x="0" y="0"/>
            <wp:positionH relativeFrom="column">
              <wp:posOffset>-182880</wp:posOffset>
            </wp:positionH>
            <wp:positionV relativeFrom="paragraph">
              <wp:posOffset>258445</wp:posOffset>
            </wp:positionV>
            <wp:extent cx="5814060" cy="3655153"/>
            <wp:effectExtent l="0" t="0" r="0" b="2540"/>
            <wp:wrapSquare wrapText="bothSides"/>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14060" cy="3655153"/>
                    </a:xfrm>
                    <a:prstGeom prst="rect">
                      <a:avLst/>
                    </a:prstGeom>
                  </pic:spPr>
                </pic:pic>
              </a:graphicData>
            </a:graphic>
            <wp14:sizeRelH relativeFrom="margin">
              <wp14:pctWidth>0</wp14:pctWidth>
            </wp14:sizeRelH>
            <wp14:sizeRelV relativeFrom="margin">
              <wp14:pctHeight>0</wp14:pctHeight>
            </wp14:sizeRelV>
          </wp:anchor>
        </w:drawing>
      </w:r>
      <w:r w:rsidR="00FB2DA4" w:rsidRPr="008B3BB7">
        <w:rPr>
          <w:b/>
          <w:bCs/>
          <w:sz w:val="24"/>
          <w:szCs w:val="24"/>
          <w:u w:val="single"/>
        </w:rPr>
        <w:t xml:space="preserve">Campus </w:t>
      </w:r>
      <w:r w:rsidR="006065C4" w:rsidRPr="008B3BB7">
        <w:rPr>
          <w:b/>
          <w:bCs/>
          <w:sz w:val="24"/>
          <w:szCs w:val="24"/>
          <w:u w:val="single"/>
        </w:rPr>
        <w:t>Building Layout</w:t>
      </w:r>
    </w:p>
    <w:p w14:paraId="5F4E9F3E" w14:textId="3C51C39A" w:rsidR="00A30BC7" w:rsidRPr="003E0B61" w:rsidRDefault="0049605E" w:rsidP="00351EE1">
      <w:r>
        <w:t>This image shows the campus building layout</w:t>
      </w:r>
      <w:r w:rsidR="00A861C4">
        <w:t xml:space="preserve">. </w:t>
      </w:r>
      <w:r w:rsidR="003E0B61" w:rsidRPr="003E0B61">
        <w:t xml:space="preserve">The background's purple colour represents the strength of the Wi-Fi signal, which </w:t>
      </w:r>
      <w:r w:rsidR="003E0B61">
        <w:t xml:space="preserve">shows that it </w:t>
      </w:r>
      <w:r w:rsidR="003E0B61" w:rsidRPr="003E0B61">
        <w:t xml:space="preserve">is a solid colour because the signal is high all throughout </w:t>
      </w:r>
      <w:r w:rsidR="003E0B61">
        <w:t xml:space="preserve">the campus and the buildings where the </w:t>
      </w:r>
      <w:r w:rsidR="00D56A29">
        <w:t>four department are located</w:t>
      </w:r>
      <w:r w:rsidR="003E0B61" w:rsidRPr="003E0B61">
        <w:t xml:space="preserve">. To ensure that the primary server </w:t>
      </w:r>
      <w:r w:rsidR="003E0B61" w:rsidRPr="003E0B61">
        <w:lastRenderedPageBreak/>
        <w:t xml:space="preserve">rack and routers are </w:t>
      </w:r>
      <w:r w:rsidR="00D56A29">
        <w:t xml:space="preserve">safe, they </w:t>
      </w:r>
      <w:r w:rsidR="00A861C4">
        <w:t>are each located in</w:t>
      </w:r>
      <w:r w:rsidR="00551474">
        <w:t xml:space="preserve"> different server rooms and locations in each building </w:t>
      </w:r>
      <w:r w:rsidR="00BA1CDA">
        <w:t>on the campus site.</w:t>
      </w:r>
    </w:p>
    <w:p w14:paraId="051E4FB5" w14:textId="37E04899" w:rsidR="00A861C4" w:rsidRDefault="00A861C4" w:rsidP="00351EE1">
      <w:pPr>
        <w:rPr>
          <w:b/>
          <w:bCs/>
          <w:u w:val="single"/>
        </w:rPr>
      </w:pPr>
    </w:p>
    <w:p w14:paraId="03CBA788" w14:textId="1FA3E551" w:rsidR="00351EE1" w:rsidRPr="008B3BB7" w:rsidRDefault="005266D3" w:rsidP="00351EE1">
      <w:pPr>
        <w:rPr>
          <w:b/>
          <w:bCs/>
          <w:sz w:val="24"/>
          <w:szCs w:val="24"/>
          <w:u w:val="single"/>
        </w:rPr>
      </w:pPr>
      <w:r w:rsidRPr="008B3BB7">
        <w:rPr>
          <w:b/>
          <w:bCs/>
          <w:sz w:val="24"/>
          <w:szCs w:val="24"/>
          <w:u w:val="single"/>
        </w:rPr>
        <w:t>Main Wiring</w:t>
      </w:r>
    </w:p>
    <w:p w14:paraId="4DE32CB2" w14:textId="3DF9BFF8" w:rsidR="00351EE1" w:rsidRDefault="00045AB5" w:rsidP="00351EE1">
      <w:r w:rsidRPr="00ED0BB0">
        <w:rPr>
          <w:noProof/>
        </w:rPr>
        <w:drawing>
          <wp:anchor distT="0" distB="0" distL="114300" distR="114300" simplePos="0" relativeHeight="251660288" behindDoc="0" locked="0" layoutInCell="1" allowOverlap="1" wp14:anchorId="0AEFA987" wp14:editId="7706F80D">
            <wp:simplePos x="0" y="0"/>
            <wp:positionH relativeFrom="column">
              <wp:posOffset>-647700</wp:posOffset>
            </wp:positionH>
            <wp:positionV relativeFrom="paragraph">
              <wp:posOffset>157480</wp:posOffset>
            </wp:positionV>
            <wp:extent cx="3825572" cy="5456393"/>
            <wp:effectExtent l="0" t="0" r="3810"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5572" cy="5456393"/>
                    </a:xfrm>
                    <a:prstGeom prst="rect">
                      <a:avLst/>
                    </a:prstGeom>
                  </pic:spPr>
                </pic:pic>
              </a:graphicData>
            </a:graphic>
          </wp:anchor>
        </w:drawing>
      </w:r>
    </w:p>
    <w:p w14:paraId="08E0448C" w14:textId="31467518" w:rsidR="00351EE1" w:rsidRDefault="004D2528" w:rsidP="00351EE1">
      <w:r w:rsidRPr="004D2528">
        <w:rPr>
          <w:noProof/>
        </w:rPr>
        <w:drawing>
          <wp:anchor distT="0" distB="0" distL="114300" distR="114300" simplePos="0" relativeHeight="251662336" behindDoc="0" locked="0" layoutInCell="1" allowOverlap="1" wp14:anchorId="057C5FF1" wp14:editId="026AC330">
            <wp:simplePos x="0" y="0"/>
            <wp:positionH relativeFrom="column">
              <wp:posOffset>3680460</wp:posOffset>
            </wp:positionH>
            <wp:positionV relativeFrom="paragraph">
              <wp:posOffset>8255</wp:posOffset>
            </wp:positionV>
            <wp:extent cx="2590800" cy="5335905"/>
            <wp:effectExtent l="0" t="0" r="0" b="0"/>
            <wp:wrapSquare wrapText="bothSides"/>
            <wp:docPr id="7" name="Picture 7" descr="A picture containing text, electronics, circui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90800" cy="5335905"/>
                    </a:xfrm>
                    <a:prstGeom prst="rect">
                      <a:avLst/>
                    </a:prstGeom>
                  </pic:spPr>
                </pic:pic>
              </a:graphicData>
            </a:graphic>
            <wp14:sizeRelH relativeFrom="margin">
              <wp14:pctWidth>0</wp14:pctWidth>
            </wp14:sizeRelH>
            <wp14:sizeRelV relativeFrom="margin">
              <wp14:pctHeight>0</wp14:pctHeight>
            </wp14:sizeRelV>
          </wp:anchor>
        </w:drawing>
      </w:r>
    </w:p>
    <w:p w14:paraId="3E47D9D6" w14:textId="606DC194" w:rsidR="00351EE1" w:rsidRDefault="00351EE1" w:rsidP="00351EE1"/>
    <w:p w14:paraId="7AF56854" w14:textId="511CF915" w:rsidR="00351EE1" w:rsidRDefault="00351EE1" w:rsidP="00351EE1"/>
    <w:p w14:paraId="41FBF83F" w14:textId="4CAA8D82" w:rsidR="00ED0BB0" w:rsidRDefault="00ED0BB0" w:rsidP="00351EE1"/>
    <w:p w14:paraId="446B407F" w14:textId="58360D59" w:rsidR="00ED0BB0" w:rsidRDefault="00ED0BB0" w:rsidP="00351EE1"/>
    <w:p w14:paraId="2CAAE474" w14:textId="4CF005F1" w:rsidR="00ED0BB0" w:rsidRDefault="00ED0BB0" w:rsidP="00351EE1"/>
    <w:p w14:paraId="15985F60" w14:textId="6B0E53DB" w:rsidR="00ED0BB0" w:rsidRDefault="00ED0BB0" w:rsidP="00351EE1"/>
    <w:p w14:paraId="1FB3FBD6" w14:textId="26F80C1C" w:rsidR="00ED0BB0" w:rsidRDefault="00ED0BB0" w:rsidP="00351EE1"/>
    <w:p w14:paraId="3CFB5907" w14:textId="1F7A7440" w:rsidR="00ED0BB0" w:rsidRDefault="00ED0BB0" w:rsidP="00351EE1"/>
    <w:p w14:paraId="37CA8CC6" w14:textId="70074B2C" w:rsidR="00ED0BB0" w:rsidRDefault="00ED0BB0" w:rsidP="00351EE1"/>
    <w:p w14:paraId="255CA543" w14:textId="2D863591" w:rsidR="00ED0BB0" w:rsidRDefault="00ED0BB0" w:rsidP="00351EE1"/>
    <w:p w14:paraId="10C1D225" w14:textId="5A3CA54E" w:rsidR="00ED0BB0" w:rsidRDefault="00ED0BB0" w:rsidP="00351EE1"/>
    <w:p w14:paraId="73B5DFDB" w14:textId="3EFBE791" w:rsidR="00ED0BB0" w:rsidRDefault="00ED0BB0" w:rsidP="00351EE1"/>
    <w:p w14:paraId="60EF716D" w14:textId="343AF30F" w:rsidR="00ED0BB0" w:rsidRDefault="00ED0BB0" w:rsidP="00351EE1"/>
    <w:p w14:paraId="548B5C17" w14:textId="6DCE272C" w:rsidR="00ED0BB0" w:rsidRDefault="00ED0BB0" w:rsidP="00351EE1"/>
    <w:p w14:paraId="64EC9FE9" w14:textId="3188EFC6" w:rsidR="00ED0BB0" w:rsidRDefault="00ED0BB0" w:rsidP="00351EE1"/>
    <w:p w14:paraId="447935BE" w14:textId="551B2BAA" w:rsidR="00ED0BB0" w:rsidRDefault="00ED0BB0" w:rsidP="00351EE1"/>
    <w:p w14:paraId="0E66EE54" w14:textId="6FD4A507" w:rsidR="00ED0BB0" w:rsidRDefault="00ED0BB0" w:rsidP="00351EE1"/>
    <w:p w14:paraId="4BCBF893" w14:textId="40CE9E45" w:rsidR="00ED0BB0" w:rsidRDefault="00ED0BB0" w:rsidP="00351EE1"/>
    <w:p w14:paraId="519AA451" w14:textId="43AB826D" w:rsidR="00ED0BB0" w:rsidRDefault="00ED0BB0" w:rsidP="00351EE1"/>
    <w:p w14:paraId="25B77128" w14:textId="58260FAC" w:rsidR="00ED0BB0" w:rsidRDefault="00ED0BB0" w:rsidP="00351EE1"/>
    <w:p w14:paraId="47341A24" w14:textId="66D3F6AC" w:rsidR="00ED0BB0" w:rsidRDefault="00ED0BB0" w:rsidP="00351EE1"/>
    <w:p w14:paraId="6CAB091C" w14:textId="6990E83C" w:rsidR="00ED0BB0" w:rsidRDefault="00ED0BB0" w:rsidP="00351EE1"/>
    <w:p w14:paraId="772A2E3E" w14:textId="4D342932" w:rsidR="00ED0BB0" w:rsidRDefault="00ED0BB0" w:rsidP="00351EE1"/>
    <w:p w14:paraId="651D2E9D" w14:textId="01FF0DB1" w:rsidR="00ED0BB0" w:rsidRDefault="00ED0BB0" w:rsidP="00351EE1"/>
    <w:p w14:paraId="30BCFCAB" w14:textId="0C5A448D" w:rsidR="00ED0BB0" w:rsidRDefault="00ED0BB0" w:rsidP="00351EE1"/>
    <w:p w14:paraId="7E049D60" w14:textId="74E4F6CC" w:rsidR="00ED0BB0" w:rsidRDefault="00ED0BB0" w:rsidP="00351EE1"/>
    <w:p w14:paraId="0EDCF377" w14:textId="5D53B2BB" w:rsidR="00ED0BB0" w:rsidRDefault="00ED0BB0" w:rsidP="00351EE1"/>
    <w:p w14:paraId="6EFC94EF" w14:textId="3040B96B" w:rsidR="00ED0BB0" w:rsidRDefault="00ED0BB0" w:rsidP="00351EE1"/>
    <w:p w14:paraId="3E15FBFD" w14:textId="6C70E2A3" w:rsidR="00A861C4" w:rsidRPr="00A861C4" w:rsidRDefault="00A861C4" w:rsidP="00A861C4"/>
    <w:p w14:paraId="41B37D3A" w14:textId="1DD7F735" w:rsidR="00A861C4" w:rsidRPr="00A861C4" w:rsidRDefault="00A861C4" w:rsidP="00A861C4"/>
    <w:p w14:paraId="01337DA1" w14:textId="2F674701" w:rsidR="00A861C4" w:rsidRPr="00A861C4" w:rsidRDefault="00A861C4" w:rsidP="00A861C4"/>
    <w:p w14:paraId="281BD013" w14:textId="4E0A3EA8" w:rsidR="00A861C4" w:rsidRDefault="00A861C4" w:rsidP="00A861C4"/>
    <w:p w14:paraId="7A129BBE" w14:textId="044D99B3" w:rsidR="00A861C4" w:rsidRDefault="00A861C4" w:rsidP="00A861C4">
      <w:r>
        <w:t>This image shows the main wirin</w:t>
      </w:r>
      <w:r w:rsidR="00A30807">
        <w:t xml:space="preserve">g of the campus buildings as you can see </w:t>
      </w:r>
      <w:r w:rsidR="00691682">
        <w:t>it shows how the cables connec</w:t>
      </w:r>
      <w:r w:rsidR="00627016">
        <w:t xml:space="preserve">t the hardware to each other </w:t>
      </w:r>
      <w:r w:rsidR="00B26267">
        <w:t xml:space="preserve">and help give each other commands in </w:t>
      </w:r>
      <w:r w:rsidR="00707D76">
        <w:t xml:space="preserve">making a sustainable and functional network environment. Furthermore, </w:t>
      </w:r>
      <w:r w:rsidR="00AE73B9">
        <w:t xml:space="preserve">each </w:t>
      </w:r>
      <w:r w:rsidR="00802F44">
        <w:t xml:space="preserve">switch in the buildings get their signals from the routers which are then </w:t>
      </w:r>
      <w:r w:rsidR="00EE4C96">
        <w:t>given signals from the main router which is in the Data Centre.</w:t>
      </w:r>
    </w:p>
    <w:p w14:paraId="300E1596" w14:textId="275EDFC1" w:rsidR="00E95FFC" w:rsidRDefault="00E95FFC" w:rsidP="00A861C4"/>
    <w:p w14:paraId="7DBAB4CB" w14:textId="004CCED6" w:rsidR="00E95FFC" w:rsidRPr="00A861C4" w:rsidRDefault="00DA4FAF" w:rsidP="00A861C4">
      <w:r>
        <w:t xml:space="preserve">The guest and student Wi-Fi has been </w:t>
      </w:r>
      <w:r w:rsidR="003C5C04">
        <w:t xml:space="preserve">constructed and built to use </w:t>
      </w:r>
      <w:r w:rsidR="009B3ACC">
        <w:t xml:space="preserve">a password to gain access to it, the reason for this is to ensure that both parties can </w:t>
      </w:r>
      <w:r w:rsidR="000206AD">
        <w:t>keep their data safe by doing so.</w:t>
      </w:r>
    </w:p>
    <w:p w14:paraId="31C27987" w14:textId="7C6F521B" w:rsidR="000B1E06" w:rsidRDefault="00EE4C96" w:rsidP="00351EE1">
      <w:pPr>
        <w:pStyle w:val="Heading3"/>
      </w:pPr>
      <w:bookmarkStart w:id="4" w:name="_Toc94014300"/>
      <w:r w:rsidRPr="005D4B01">
        <w:rPr>
          <w:noProof/>
        </w:rPr>
        <w:lastRenderedPageBreak/>
        <w:drawing>
          <wp:anchor distT="0" distB="0" distL="114300" distR="114300" simplePos="0" relativeHeight="251661312" behindDoc="0" locked="0" layoutInCell="1" allowOverlap="1" wp14:anchorId="76F9B8DC" wp14:editId="3A2FE694">
            <wp:simplePos x="0" y="0"/>
            <wp:positionH relativeFrom="margin">
              <wp:posOffset>-312420</wp:posOffset>
            </wp:positionH>
            <wp:positionV relativeFrom="paragraph">
              <wp:posOffset>0</wp:posOffset>
            </wp:positionV>
            <wp:extent cx="2202180" cy="4343400"/>
            <wp:effectExtent l="0" t="0" r="7620" b="0"/>
            <wp:wrapSquare wrapText="bothSides"/>
            <wp:docPr id="6" name="Picture 6"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omputer,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02180" cy="4343400"/>
                    </a:xfrm>
                    <a:prstGeom prst="rect">
                      <a:avLst/>
                    </a:prstGeom>
                  </pic:spPr>
                </pic:pic>
              </a:graphicData>
            </a:graphic>
            <wp14:sizeRelH relativeFrom="margin">
              <wp14:pctWidth>0</wp14:pctWidth>
            </wp14:sizeRelH>
            <wp14:sizeRelV relativeFrom="margin">
              <wp14:pctHeight>0</wp14:pctHeight>
            </wp14:sizeRelV>
          </wp:anchor>
        </w:drawing>
      </w:r>
    </w:p>
    <w:p w14:paraId="4A39BFE5" w14:textId="3EF285C9" w:rsidR="000B1E06" w:rsidRDefault="005D4B01" w:rsidP="00351EE1">
      <w:pPr>
        <w:pStyle w:val="Heading3"/>
      </w:pPr>
      <w:r w:rsidRPr="005D4B01">
        <w:rPr>
          <w:rFonts w:asciiTheme="minorHAnsi" w:eastAsiaTheme="minorHAnsi" w:hAnsiTheme="minorHAnsi" w:cstheme="minorBidi"/>
          <w:noProof/>
          <w:color w:val="auto"/>
          <w:sz w:val="22"/>
          <w:szCs w:val="22"/>
        </w:rPr>
        <w:t xml:space="preserve"> </w:t>
      </w:r>
    </w:p>
    <w:p w14:paraId="673A0B93" w14:textId="080842BA" w:rsidR="000B1E06" w:rsidRDefault="000B1E06" w:rsidP="00351EE1">
      <w:pPr>
        <w:pStyle w:val="Heading3"/>
      </w:pPr>
    </w:p>
    <w:p w14:paraId="42E19947" w14:textId="5941B44A" w:rsidR="000B1E06" w:rsidRDefault="000B1E06" w:rsidP="00351EE1">
      <w:pPr>
        <w:pStyle w:val="Heading3"/>
      </w:pPr>
    </w:p>
    <w:p w14:paraId="273AA38F" w14:textId="40C16645" w:rsidR="000B1E06" w:rsidRDefault="000B1E06" w:rsidP="00351EE1">
      <w:pPr>
        <w:pStyle w:val="Heading3"/>
      </w:pPr>
    </w:p>
    <w:p w14:paraId="40A9A724" w14:textId="5DBDA018" w:rsidR="000B1E06" w:rsidRDefault="000B1E06" w:rsidP="00351EE1">
      <w:pPr>
        <w:pStyle w:val="Heading3"/>
      </w:pPr>
    </w:p>
    <w:p w14:paraId="46A015BB" w14:textId="2DC79259" w:rsidR="000B1E06" w:rsidRDefault="000B1E06" w:rsidP="00351EE1">
      <w:pPr>
        <w:pStyle w:val="Heading3"/>
      </w:pPr>
    </w:p>
    <w:p w14:paraId="571E4B4F" w14:textId="4CE0746A" w:rsidR="000B1E06" w:rsidRDefault="000B1E06" w:rsidP="00351EE1">
      <w:pPr>
        <w:pStyle w:val="Heading3"/>
      </w:pPr>
    </w:p>
    <w:p w14:paraId="588939F9" w14:textId="55380054" w:rsidR="000B1E06" w:rsidRDefault="000B1E06" w:rsidP="00351EE1">
      <w:pPr>
        <w:pStyle w:val="Heading3"/>
      </w:pPr>
    </w:p>
    <w:p w14:paraId="5B64F19C" w14:textId="66A0A6BE" w:rsidR="005D4B01" w:rsidRDefault="005D4B01" w:rsidP="005D4B01"/>
    <w:p w14:paraId="70A62C27" w14:textId="2628B694" w:rsidR="005D4B01" w:rsidRPr="005D4B01" w:rsidRDefault="005D4B01" w:rsidP="005D4B01"/>
    <w:p w14:paraId="4A76E03A" w14:textId="07C84F62" w:rsidR="000B1E06" w:rsidRDefault="000B1E06" w:rsidP="00351EE1">
      <w:pPr>
        <w:pStyle w:val="Heading3"/>
      </w:pPr>
    </w:p>
    <w:p w14:paraId="36F4A7E2" w14:textId="20C739A1" w:rsidR="00EE4C96" w:rsidRDefault="00EE4C96" w:rsidP="00EE4C96"/>
    <w:p w14:paraId="48A44A00" w14:textId="6A333A1F" w:rsidR="00EE4C96" w:rsidRDefault="00EE4C96" w:rsidP="00EE4C96"/>
    <w:p w14:paraId="5E919117" w14:textId="0D1FE0DE" w:rsidR="00EE4C96" w:rsidRDefault="008D23D3" w:rsidP="00EE4C96">
      <w:r>
        <w:rPr>
          <w:noProof/>
        </w:rPr>
        <mc:AlternateContent>
          <mc:Choice Requires="wps">
            <w:drawing>
              <wp:anchor distT="45720" distB="45720" distL="114300" distR="114300" simplePos="0" relativeHeight="251665408" behindDoc="0" locked="0" layoutInCell="1" allowOverlap="1" wp14:anchorId="2E2E9868" wp14:editId="64B740D9">
                <wp:simplePos x="0" y="0"/>
                <wp:positionH relativeFrom="column">
                  <wp:posOffset>3368040</wp:posOffset>
                </wp:positionH>
                <wp:positionV relativeFrom="paragraph">
                  <wp:posOffset>170180</wp:posOffset>
                </wp:positionV>
                <wp:extent cx="2773680" cy="13716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371600"/>
                        </a:xfrm>
                        <a:prstGeom prst="rect">
                          <a:avLst/>
                        </a:prstGeom>
                        <a:solidFill>
                          <a:srgbClr val="FFFFFF"/>
                        </a:solidFill>
                        <a:ln w="9525">
                          <a:solidFill>
                            <a:srgbClr val="000000"/>
                          </a:solidFill>
                          <a:miter lim="800000"/>
                          <a:headEnd/>
                          <a:tailEnd/>
                        </a:ln>
                      </wps:spPr>
                      <wps:txbx>
                        <w:txbxContent>
                          <w:p w14:paraId="4B11F91D" w14:textId="72276EFB" w:rsidR="000063F5" w:rsidRDefault="000063F5">
                            <w:r>
                              <w:t xml:space="preserve">The images here show </w:t>
                            </w:r>
                            <w:r w:rsidR="00294308">
                              <w:t xml:space="preserve">the pcs that are located throughout the campus. As it shows, </w:t>
                            </w:r>
                            <w:r w:rsidR="00C226EE">
                              <w:t xml:space="preserve">all of them are connected to the network via LAN cables </w:t>
                            </w:r>
                            <w:r w:rsidR="00F03E13">
                              <w:t xml:space="preserve">which is important as it ensures that they have a strong connection towards the network </w:t>
                            </w:r>
                            <w:r w:rsidR="007D0373">
                              <w:t xml:space="preserve">and that it gives a higher </w:t>
                            </w:r>
                            <w:r w:rsidR="00794F9B">
                              <w:t>level of security from any 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E9868" id="_x0000_t202" coordsize="21600,21600" o:spt="202" path="m,l,21600r21600,l21600,xe">
                <v:stroke joinstyle="miter"/>
                <v:path gradientshapeok="t" o:connecttype="rect"/>
              </v:shapetype>
              <v:shape id="Text Box 2" o:spid="_x0000_s1026" type="#_x0000_t202" style="position:absolute;margin-left:265.2pt;margin-top:13.4pt;width:218.4pt;height:10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">
                <v:textbox>
                  <w:txbxContent>
                    <w:p w14:paraId="4B11F91D" w14:textId="72276EFB" w:rsidR="000063F5" w:rsidRDefault="000063F5">
                      <w:r>
                        <w:t xml:space="preserve">The images here show </w:t>
                      </w:r>
                      <w:r w:rsidR="00294308">
                        <w:t xml:space="preserve">the pcs that are located throughout the campus. As it shows, </w:t>
                      </w:r>
                      <w:r w:rsidR="00C226EE">
                        <w:t xml:space="preserve">all of them are connected to the network via LAN cables </w:t>
                      </w:r>
                      <w:r w:rsidR="00F03E13">
                        <w:t xml:space="preserve">which is important as it ensures that they have a strong connection towards the network </w:t>
                      </w:r>
                      <w:r w:rsidR="007D0373">
                        <w:t xml:space="preserve">and that it gives a higher </w:t>
                      </w:r>
                      <w:r w:rsidR="00794F9B">
                        <w:t>level of security from any attack</w:t>
                      </w:r>
                    </w:p>
                  </w:txbxContent>
                </v:textbox>
                <w10:wrap type="square"/>
              </v:shape>
            </w:pict>
          </mc:Fallback>
        </mc:AlternateContent>
      </w:r>
    </w:p>
    <w:p w14:paraId="43ADF8AE" w14:textId="0255DE55" w:rsidR="00EE4C96" w:rsidRDefault="00EE4C96" w:rsidP="00EE4C96"/>
    <w:p w14:paraId="5A6F9CA3" w14:textId="71753AD2" w:rsidR="00EE4C96" w:rsidRDefault="00EE4C96" w:rsidP="00EE4C96"/>
    <w:p w14:paraId="4BF6F180" w14:textId="4C6D032E" w:rsidR="00EE4C96" w:rsidRDefault="00EE4C96" w:rsidP="00EE4C96"/>
    <w:p w14:paraId="796F8B47" w14:textId="55AB408E" w:rsidR="00EE4C96" w:rsidRDefault="00EE4C96" w:rsidP="00EE4C96"/>
    <w:p w14:paraId="5903C6DA" w14:textId="00F084CC" w:rsidR="00EE4C96" w:rsidRDefault="00EE4C96" w:rsidP="00EE4C96"/>
    <w:p w14:paraId="2623334B" w14:textId="40CFA2E3" w:rsidR="00EE4C96" w:rsidRDefault="00EE4C96" w:rsidP="00EE4C96"/>
    <w:p w14:paraId="7ECFCE54" w14:textId="052B76A6" w:rsidR="00EE4C96" w:rsidRDefault="00EE4C96" w:rsidP="00EE4C96"/>
    <w:p w14:paraId="6F737F6A" w14:textId="7C422CF7" w:rsidR="00EE4C96" w:rsidRDefault="00EE4C96" w:rsidP="00EE4C96">
      <w:r w:rsidRPr="000B1E06">
        <w:rPr>
          <w:noProof/>
        </w:rPr>
        <w:drawing>
          <wp:anchor distT="0" distB="0" distL="114300" distR="114300" simplePos="0" relativeHeight="251663360" behindDoc="0" locked="0" layoutInCell="1" allowOverlap="1" wp14:anchorId="7E009829" wp14:editId="5E030802">
            <wp:simplePos x="0" y="0"/>
            <wp:positionH relativeFrom="column">
              <wp:posOffset>-518160</wp:posOffset>
            </wp:positionH>
            <wp:positionV relativeFrom="paragraph">
              <wp:posOffset>235585</wp:posOffset>
            </wp:positionV>
            <wp:extent cx="2781300" cy="3855720"/>
            <wp:effectExtent l="0" t="0" r="0" b="0"/>
            <wp:wrapSquare wrapText="bothSides"/>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00" cy="3855720"/>
                    </a:xfrm>
                    <a:prstGeom prst="rect">
                      <a:avLst/>
                    </a:prstGeom>
                  </pic:spPr>
                </pic:pic>
              </a:graphicData>
            </a:graphic>
          </wp:anchor>
        </w:drawing>
      </w:r>
    </w:p>
    <w:p w14:paraId="44C0D301" w14:textId="565454B3" w:rsidR="00EE4C96" w:rsidRDefault="00EE4C96" w:rsidP="00EE4C96"/>
    <w:p w14:paraId="23B4C823" w14:textId="7A60AC25" w:rsidR="00EE4C96" w:rsidRDefault="00EE4C96" w:rsidP="00EE4C96"/>
    <w:p w14:paraId="583440E3" w14:textId="428A9365" w:rsidR="00EE4C96" w:rsidRDefault="00EE4C96" w:rsidP="00EE4C96"/>
    <w:p w14:paraId="0639726A" w14:textId="16FB273C" w:rsidR="00EE4C96" w:rsidRDefault="00EE4C96" w:rsidP="00EE4C96"/>
    <w:p w14:paraId="65D4F097" w14:textId="16F2C25F" w:rsidR="00EE4C96" w:rsidRPr="00EE4C96" w:rsidRDefault="00EE4C96" w:rsidP="00EE4C96"/>
    <w:p w14:paraId="6F07E66C" w14:textId="77777777" w:rsidR="00084D6B" w:rsidRDefault="00084D6B" w:rsidP="00351EE1">
      <w:pPr>
        <w:pStyle w:val="Heading3"/>
      </w:pPr>
    </w:p>
    <w:p w14:paraId="647711A9" w14:textId="77777777" w:rsidR="00084D6B" w:rsidRDefault="00084D6B" w:rsidP="00351EE1">
      <w:pPr>
        <w:pStyle w:val="Heading3"/>
      </w:pPr>
    </w:p>
    <w:p w14:paraId="1A976260" w14:textId="77777777" w:rsidR="00084D6B" w:rsidRDefault="00084D6B" w:rsidP="00351EE1">
      <w:pPr>
        <w:pStyle w:val="Heading3"/>
      </w:pPr>
    </w:p>
    <w:p w14:paraId="3FACAD5A" w14:textId="77777777" w:rsidR="00084D6B" w:rsidRDefault="00084D6B" w:rsidP="00351EE1">
      <w:pPr>
        <w:pStyle w:val="Heading3"/>
      </w:pPr>
    </w:p>
    <w:p w14:paraId="6B58BA34" w14:textId="77777777" w:rsidR="00084D6B" w:rsidRDefault="00084D6B" w:rsidP="00351EE1">
      <w:pPr>
        <w:pStyle w:val="Heading3"/>
      </w:pPr>
    </w:p>
    <w:p w14:paraId="16D35E05" w14:textId="77777777" w:rsidR="00084D6B" w:rsidRDefault="00084D6B" w:rsidP="00351EE1">
      <w:pPr>
        <w:pStyle w:val="Heading3"/>
      </w:pPr>
    </w:p>
    <w:p w14:paraId="08B5406E" w14:textId="77777777" w:rsidR="00084D6B" w:rsidRDefault="00084D6B" w:rsidP="00351EE1">
      <w:pPr>
        <w:pStyle w:val="Heading3"/>
      </w:pPr>
    </w:p>
    <w:p w14:paraId="30C2478A" w14:textId="77777777" w:rsidR="00084D6B" w:rsidRDefault="00084D6B" w:rsidP="00351EE1">
      <w:pPr>
        <w:pStyle w:val="Heading3"/>
      </w:pPr>
    </w:p>
    <w:p w14:paraId="214201EA" w14:textId="77777777" w:rsidR="00084D6B" w:rsidRDefault="00084D6B" w:rsidP="00351EE1">
      <w:pPr>
        <w:pStyle w:val="Heading3"/>
      </w:pPr>
    </w:p>
    <w:p w14:paraId="430024FA" w14:textId="77777777" w:rsidR="00084D6B" w:rsidRDefault="00084D6B" w:rsidP="00351EE1">
      <w:pPr>
        <w:pStyle w:val="Heading3"/>
      </w:pPr>
    </w:p>
    <w:p w14:paraId="0736CAF9" w14:textId="77777777" w:rsidR="00084D6B" w:rsidRDefault="00084D6B" w:rsidP="00351EE1">
      <w:pPr>
        <w:pStyle w:val="Heading3"/>
      </w:pPr>
    </w:p>
    <w:p w14:paraId="6D250E77" w14:textId="77777777" w:rsidR="00084D6B" w:rsidRDefault="00084D6B" w:rsidP="00351EE1">
      <w:pPr>
        <w:pStyle w:val="Heading3"/>
      </w:pPr>
    </w:p>
    <w:bookmarkEnd w:id="4"/>
    <w:p w14:paraId="1AA759C4" w14:textId="77777777" w:rsidR="009E76FB" w:rsidRDefault="009E76FB" w:rsidP="00351EE1"/>
    <w:p w14:paraId="1D8DBDD6" w14:textId="77777777" w:rsidR="009E76FB" w:rsidRDefault="009E76FB" w:rsidP="00351EE1"/>
    <w:p w14:paraId="7DCD7077" w14:textId="77777777" w:rsidR="009E76FB" w:rsidRDefault="009E76FB" w:rsidP="00351EE1"/>
    <w:p w14:paraId="3BD3DCD5" w14:textId="77777777" w:rsidR="00084D6B" w:rsidRDefault="00084D6B" w:rsidP="00084D6B">
      <w:pPr>
        <w:pStyle w:val="Heading3"/>
      </w:pPr>
      <w:r>
        <w:lastRenderedPageBreak/>
        <w:t>Logical Network Diagram</w:t>
      </w:r>
    </w:p>
    <w:p w14:paraId="0B89DE09" w14:textId="77777777" w:rsidR="009E76FB" w:rsidRDefault="009E76FB" w:rsidP="00351EE1"/>
    <w:p w14:paraId="067F048F" w14:textId="6C07F414" w:rsidR="00351EE1" w:rsidRDefault="00A27C7F" w:rsidP="00351EE1">
      <w:r w:rsidRPr="00A27C7F">
        <w:rPr>
          <w:noProof/>
        </w:rPr>
        <w:drawing>
          <wp:anchor distT="0" distB="0" distL="114300" distR="114300" simplePos="0" relativeHeight="251659264" behindDoc="0" locked="0" layoutInCell="1" allowOverlap="1" wp14:anchorId="68141017" wp14:editId="6DA82394">
            <wp:simplePos x="0" y="0"/>
            <wp:positionH relativeFrom="column">
              <wp:posOffset>0</wp:posOffset>
            </wp:positionH>
            <wp:positionV relativeFrom="paragraph">
              <wp:posOffset>2540</wp:posOffset>
            </wp:positionV>
            <wp:extent cx="5943600" cy="2820035"/>
            <wp:effectExtent l="0" t="0" r="0" b="0"/>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anchor>
        </w:drawing>
      </w:r>
    </w:p>
    <w:p w14:paraId="5EA08D73" w14:textId="31987A53" w:rsidR="00836088" w:rsidRDefault="006817AF" w:rsidP="00351EE1">
      <w:r>
        <w:t xml:space="preserve">The network is </w:t>
      </w:r>
      <w:r w:rsidR="00262DE1">
        <w:t>arra</w:t>
      </w:r>
      <w:r w:rsidR="001C31A7">
        <w:t xml:space="preserve">nged into four different routers, which get their internet and network connection from the </w:t>
      </w:r>
      <w:r w:rsidR="00836088">
        <w:t>main router, which is in the Data Centre.</w:t>
      </w:r>
      <w:r w:rsidR="009C750F">
        <w:t xml:space="preserve"> The </w:t>
      </w:r>
      <w:r w:rsidR="003C258D">
        <w:t xml:space="preserve">routers are spreading the network to the four main </w:t>
      </w:r>
      <w:r w:rsidR="00471BA8">
        <w:t>faculties within the campus</w:t>
      </w:r>
      <w:r w:rsidR="00705CA8">
        <w:t xml:space="preserve">. Furthermore, each PC represents </w:t>
      </w:r>
      <w:r w:rsidR="00C4765D">
        <w:t>the staff member and student that operating them while insi</w:t>
      </w:r>
      <w:r w:rsidR="0020418B">
        <w:t>de the university site.</w:t>
      </w:r>
      <w:r w:rsidR="00F75AC2">
        <w:t xml:space="preserve"> The thick black lines </w:t>
      </w:r>
      <w:r w:rsidR="004062A3">
        <w:t xml:space="preserve">represent the straight through wires, and the dashed represent the </w:t>
      </w:r>
      <w:r w:rsidR="00AE3BEB">
        <w:t>crossover wires</w:t>
      </w:r>
      <w:r w:rsidR="006475F4">
        <w:t xml:space="preserve">, lastly the red lines represent the serial </w:t>
      </w:r>
      <w:r w:rsidR="00AC0C49">
        <w:t xml:space="preserve">DCE </w:t>
      </w:r>
      <w:r w:rsidR="006475F4">
        <w:t>connection that connects the routers together</w:t>
      </w:r>
      <w:r w:rsidR="00B77B8C">
        <w:t>. The reason for this is to ensure that the campus gets a strong internet connection throughout</w:t>
      </w:r>
      <w:r w:rsidR="00CD306D">
        <w:t>.</w:t>
      </w:r>
    </w:p>
    <w:p w14:paraId="3C55B8B5" w14:textId="77777777" w:rsidR="00401251" w:rsidRDefault="00401251" w:rsidP="00F650AE">
      <w:pPr>
        <w:rPr>
          <w:b/>
          <w:bCs/>
          <w:sz w:val="24"/>
          <w:szCs w:val="24"/>
          <w:u w:val="single"/>
        </w:rPr>
      </w:pPr>
    </w:p>
    <w:p w14:paraId="06996FA3" w14:textId="3D8D60ED" w:rsidR="00F650AE" w:rsidRPr="008B3BB7" w:rsidRDefault="00AD2845" w:rsidP="00F650AE">
      <w:pPr>
        <w:rPr>
          <w:b/>
          <w:bCs/>
          <w:sz w:val="24"/>
          <w:szCs w:val="24"/>
          <w:u w:val="single"/>
        </w:rPr>
      </w:pPr>
      <w:r w:rsidRPr="008B3BB7">
        <w:rPr>
          <w:b/>
          <w:bCs/>
          <w:sz w:val="24"/>
          <w:szCs w:val="24"/>
          <w:u w:val="single"/>
        </w:rPr>
        <w:t xml:space="preserve">Ip </w:t>
      </w:r>
      <w:r w:rsidR="000431C4" w:rsidRPr="008B3BB7">
        <w:rPr>
          <w:b/>
          <w:bCs/>
          <w:sz w:val="24"/>
          <w:szCs w:val="24"/>
          <w:u w:val="single"/>
        </w:rPr>
        <w:t>address allocation</w:t>
      </w:r>
    </w:p>
    <w:p w14:paraId="2EC799F6" w14:textId="15194E74" w:rsidR="000431C4" w:rsidRDefault="003F52A4" w:rsidP="00F650AE">
      <w:r>
        <w:t xml:space="preserve">Addressing the internet protocol is important and crucial </w:t>
      </w:r>
      <w:r w:rsidR="004539AA">
        <w:t>when setting a network on to a c</w:t>
      </w:r>
      <w:r w:rsidR="00AF3413">
        <w:t>omputer.</w:t>
      </w:r>
      <w:r w:rsidR="0089680C" w:rsidRPr="0089680C">
        <w:t xml:space="preserve"> Every device on th</w:t>
      </w:r>
      <w:r w:rsidR="00A54E97">
        <w:t>at uses the</w:t>
      </w:r>
      <w:r w:rsidR="0089680C" w:rsidRPr="0089680C">
        <w:t xml:space="preserve"> internet has a unique IP address; without one, you won't be able to reach them.</w:t>
      </w:r>
      <w:r w:rsidR="000E77A9">
        <w:t xml:space="preserve"> In addition, </w:t>
      </w:r>
      <w:r w:rsidR="000E77A9" w:rsidRPr="000E77A9">
        <w:t xml:space="preserve">IP addresses </w:t>
      </w:r>
      <w:r w:rsidR="000E77A9">
        <w:t xml:space="preserve">also </w:t>
      </w:r>
      <w:r w:rsidR="000E77A9" w:rsidRPr="000E77A9">
        <w:t>allow computers like PCs and tablets to interact with webpages and streaming services, as well as inform websites about who is connecting.</w:t>
      </w:r>
    </w:p>
    <w:p w14:paraId="06E36BB2" w14:textId="26D56324" w:rsidR="008B3BB7" w:rsidRDefault="008B3BB7" w:rsidP="00F650AE">
      <w:r>
        <w:t xml:space="preserve">The table </w:t>
      </w:r>
      <w:r w:rsidR="008B57AB">
        <w:t>shows the applicable address</w:t>
      </w:r>
      <w:r w:rsidR="007B56D5">
        <w:t xml:space="preserve">es of each VLAN and </w:t>
      </w:r>
      <w:r w:rsidR="00380285">
        <w:t>how the network has been formatted.</w:t>
      </w:r>
    </w:p>
    <w:p w14:paraId="63491792" w14:textId="061A1E6C" w:rsidR="00401251" w:rsidRDefault="00401251" w:rsidP="00F650AE"/>
    <w:p w14:paraId="330DDBAB" w14:textId="77777777" w:rsidR="00401251" w:rsidRPr="003F52A4" w:rsidRDefault="00401251" w:rsidP="00F650AE"/>
    <w:p w14:paraId="60C1632B" w14:textId="76064F32" w:rsidR="00351EE1" w:rsidRDefault="00351EE1" w:rsidP="00351EE1"/>
    <w:tbl>
      <w:tblPr>
        <w:tblStyle w:val="TableGrid"/>
        <w:tblW w:w="0" w:type="auto"/>
        <w:tblInd w:w="-5" w:type="dxa"/>
        <w:tblLook w:val="04A0" w:firstRow="1" w:lastRow="0" w:firstColumn="1" w:lastColumn="0" w:noHBand="0" w:noVBand="1"/>
      </w:tblPr>
      <w:tblGrid>
        <w:gridCol w:w="1558"/>
        <w:gridCol w:w="1558"/>
        <w:gridCol w:w="1558"/>
        <w:gridCol w:w="1634"/>
        <w:gridCol w:w="1701"/>
      </w:tblGrid>
      <w:tr w:rsidR="002D1325" w14:paraId="78DE1853" w14:textId="77777777" w:rsidTr="002D1325">
        <w:tc>
          <w:tcPr>
            <w:tcW w:w="1558" w:type="dxa"/>
          </w:tcPr>
          <w:p w14:paraId="7ACF281F" w14:textId="1C9419E6" w:rsidR="002D1325" w:rsidRPr="009003F7" w:rsidRDefault="002D1325" w:rsidP="009003F7">
            <w:pPr>
              <w:jc w:val="center"/>
              <w:rPr>
                <w:b/>
                <w:bCs/>
              </w:rPr>
            </w:pPr>
            <w:r>
              <w:rPr>
                <w:b/>
                <w:bCs/>
              </w:rPr>
              <w:t>No.</w:t>
            </w:r>
          </w:p>
        </w:tc>
        <w:tc>
          <w:tcPr>
            <w:tcW w:w="1558" w:type="dxa"/>
          </w:tcPr>
          <w:p w14:paraId="5D3F2356" w14:textId="77777777" w:rsidR="002D1325" w:rsidRDefault="002D1325" w:rsidP="009003F7">
            <w:pPr>
              <w:jc w:val="center"/>
              <w:rPr>
                <w:b/>
                <w:bCs/>
              </w:rPr>
            </w:pPr>
            <w:r>
              <w:rPr>
                <w:b/>
                <w:bCs/>
              </w:rPr>
              <w:t>Network</w:t>
            </w:r>
          </w:p>
          <w:p w14:paraId="78431CFA" w14:textId="740ACBF3" w:rsidR="002D1325" w:rsidRPr="009003F7" w:rsidRDefault="002D1325" w:rsidP="009003F7">
            <w:pPr>
              <w:jc w:val="center"/>
              <w:rPr>
                <w:b/>
                <w:bCs/>
              </w:rPr>
            </w:pPr>
            <w:r>
              <w:rPr>
                <w:b/>
                <w:bCs/>
              </w:rPr>
              <w:t>IP Address</w:t>
            </w:r>
          </w:p>
        </w:tc>
        <w:tc>
          <w:tcPr>
            <w:tcW w:w="1558" w:type="dxa"/>
          </w:tcPr>
          <w:p w14:paraId="41BB9C6E" w14:textId="31CE76DE" w:rsidR="002D1325" w:rsidRPr="009003F7" w:rsidRDefault="002D1325" w:rsidP="009003F7">
            <w:pPr>
              <w:jc w:val="center"/>
              <w:rPr>
                <w:b/>
                <w:bCs/>
              </w:rPr>
            </w:pPr>
            <w:r>
              <w:rPr>
                <w:b/>
                <w:bCs/>
              </w:rPr>
              <w:t>Subnet Mask</w:t>
            </w:r>
          </w:p>
        </w:tc>
        <w:tc>
          <w:tcPr>
            <w:tcW w:w="1634" w:type="dxa"/>
          </w:tcPr>
          <w:p w14:paraId="556CFA4E" w14:textId="1BFB95B0" w:rsidR="002D1325" w:rsidRPr="009003F7" w:rsidRDefault="002D1325" w:rsidP="009003F7">
            <w:pPr>
              <w:jc w:val="center"/>
              <w:rPr>
                <w:b/>
                <w:bCs/>
              </w:rPr>
            </w:pPr>
            <w:r>
              <w:rPr>
                <w:b/>
                <w:bCs/>
              </w:rPr>
              <w:t>Network</w:t>
            </w:r>
          </w:p>
        </w:tc>
        <w:tc>
          <w:tcPr>
            <w:tcW w:w="1701" w:type="dxa"/>
          </w:tcPr>
          <w:p w14:paraId="50CB7414" w14:textId="03C6D78A" w:rsidR="002D1325" w:rsidRPr="009003F7" w:rsidRDefault="002D1325" w:rsidP="009003F7">
            <w:pPr>
              <w:jc w:val="center"/>
              <w:rPr>
                <w:b/>
                <w:bCs/>
              </w:rPr>
            </w:pPr>
            <w:r>
              <w:rPr>
                <w:b/>
                <w:bCs/>
              </w:rPr>
              <w:t>Broadcast IP</w:t>
            </w:r>
          </w:p>
        </w:tc>
      </w:tr>
      <w:tr w:rsidR="002D1325" w14:paraId="7E0B44C8" w14:textId="77777777" w:rsidTr="002D1325">
        <w:tc>
          <w:tcPr>
            <w:tcW w:w="1558" w:type="dxa"/>
          </w:tcPr>
          <w:p w14:paraId="7B582129" w14:textId="7D81DADC" w:rsidR="002D1325" w:rsidRDefault="002D1325" w:rsidP="002D1325">
            <w:pPr>
              <w:jc w:val="center"/>
            </w:pPr>
            <w:r>
              <w:t>1</w:t>
            </w:r>
          </w:p>
        </w:tc>
        <w:tc>
          <w:tcPr>
            <w:tcW w:w="1558" w:type="dxa"/>
          </w:tcPr>
          <w:p w14:paraId="7EFD0938" w14:textId="7D542DC0" w:rsidR="002D1325" w:rsidRDefault="0088151E" w:rsidP="002D1325">
            <w:pPr>
              <w:jc w:val="center"/>
            </w:pPr>
            <w:r>
              <w:t>192.168.10.2</w:t>
            </w:r>
          </w:p>
        </w:tc>
        <w:tc>
          <w:tcPr>
            <w:tcW w:w="1558" w:type="dxa"/>
          </w:tcPr>
          <w:p w14:paraId="4C5795C4" w14:textId="14B8B251" w:rsidR="002D1325" w:rsidRDefault="000F6793" w:rsidP="002D1325">
            <w:pPr>
              <w:jc w:val="center"/>
            </w:pPr>
            <w:r>
              <w:t>255.255.255.0</w:t>
            </w:r>
          </w:p>
        </w:tc>
        <w:tc>
          <w:tcPr>
            <w:tcW w:w="1634" w:type="dxa"/>
          </w:tcPr>
          <w:p w14:paraId="71F82B9D" w14:textId="77777777" w:rsidR="002D1325" w:rsidRDefault="00D2067D" w:rsidP="002D1325">
            <w:pPr>
              <w:jc w:val="center"/>
            </w:pPr>
            <w:r>
              <w:t>PC</w:t>
            </w:r>
          </w:p>
          <w:p w14:paraId="42DE755B" w14:textId="77777777" w:rsidR="00D2067D" w:rsidRDefault="00D2067D" w:rsidP="002D1325">
            <w:pPr>
              <w:jc w:val="center"/>
            </w:pPr>
            <w:r>
              <w:t>IT Support</w:t>
            </w:r>
          </w:p>
          <w:p w14:paraId="571953BF" w14:textId="6D436808" w:rsidR="00436CDA" w:rsidRDefault="00436CDA" w:rsidP="002D1325">
            <w:pPr>
              <w:jc w:val="center"/>
            </w:pPr>
            <w:r>
              <w:t>First Floor</w:t>
            </w:r>
          </w:p>
        </w:tc>
        <w:tc>
          <w:tcPr>
            <w:tcW w:w="1701" w:type="dxa"/>
          </w:tcPr>
          <w:p w14:paraId="01AEB489" w14:textId="0E08FBB3" w:rsidR="002D1325" w:rsidRDefault="001B6067" w:rsidP="002D1325">
            <w:pPr>
              <w:jc w:val="center"/>
            </w:pPr>
            <w:r w:rsidRPr="00184C3E">
              <w:rPr>
                <w:rFonts w:cstheme="minorHAnsi"/>
                <w:color w:val="000000"/>
                <w:shd w:val="clear" w:color="auto" w:fill="FFFFFF"/>
              </w:rPr>
              <w:t>192.168.10.255</w:t>
            </w:r>
          </w:p>
        </w:tc>
      </w:tr>
      <w:tr w:rsidR="002D1325" w14:paraId="47DF6B10" w14:textId="77777777" w:rsidTr="002D1325">
        <w:tc>
          <w:tcPr>
            <w:tcW w:w="1558" w:type="dxa"/>
          </w:tcPr>
          <w:p w14:paraId="115AAAB0" w14:textId="79B63237" w:rsidR="002D1325" w:rsidRDefault="002D1325" w:rsidP="002D1325">
            <w:pPr>
              <w:jc w:val="center"/>
            </w:pPr>
            <w:r>
              <w:t>2</w:t>
            </w:r>
          </w:p>
        </w:tc>
        <w:tc>
          <w:tcPr>
            <w:tcW w:w="1558" w:type="dxa"/>
          </w:tcPr>
          <w:p w14:paraId="5E52E97E" w14:textId="06F84600" w:rsidR="002D1325" w:rsidRDefault="00104EC6" w:rsidP="002D1325">
            <w:pPr>
              <w:jc w:val="center"/>
            </w:pPr>
            <w:r>
              <w:t>192.168.10.1</w:t>
            </w:r>
          </w:p>
        </w:tc>
        <w:tc>
          <w:tcPr>
            <w:tcW w:w="1558" w:type="dxa"/>
          </w:tcPr>
          <w:p w14:paraId="2DD47286" w14:textId="63CA8708" w:rsidR="002D1325" w:rsidRDefault="000F6793" w:rsidP="002D1325">
            <w:pPr>
              <w:jc w:val="center"/>
            </w:pPr>
            <w:r>
              <w:t>255.255.255.0</w:t>
            </w:r>
          </w:p>
        </w:tc>
        <w:tc>
          <w:tcPr>
            <w:tcW w:w="1634" w:type="dxa"/>
          </w:tcPr>
          <w:p w14:paraId="16D528CD" w14:textId="77777777" w:rsidR="002D1325" w:rsidRDefault="00104EC6" w:rsidP="002D1325">
            <w:pPr>
              <w:jc w:val="center"/>
            </w:pPr>
            <w:r>
              <w:t>Router</w:t>
            </w:r>
          </w:p>
          <w:p w14:paraId="3A688399" w14:textId="77777777" w:rsidR="00104EC6" w:rsidRDefault="00104EC6" w:rsidP="002D1325">
            <w:pPr>
              <w:jc w:val="center"/>
            </w:pPr>
            <w:r>
              <w:t>Faculty</w:t>
            </w:r>
          </w:p>
          <w:p w14:paraId="4A3A39CC" w14:textId="1829A961" w:rsidR="009B438E" w:rsidRDefault="009B438E" w:rsidP="002D1325">
            <w:pPr>
              <w:jc w:val="center"/>
            </w:pPr>
            <w:r>
              <w:t>Building 2</w:t>
            </w:r>
          </w:p>
        </w:tc>
        <w:tc>
          <w:tcPr>
            <w:tcW w:w="1701" w:type="dxa"/>
          </w:tcPr>
          <w:p w14:paraId="36C82D03" w14:textId="6469D0F6" w:rsidR="002D1325" w:rsidRPr="00184C3E" w:rsidRDefault="00184C3E" w:rsidP="002D1325">
            <w:pPr>
              <w:jc w:val="center"/>
              <w:rPr>
                <w:rFonts w:cstheme="minorHAnsi"/>
              </w:rPr>
            </w:pPr>
            <w:r w:rsidRPr="00184C3E">
              <w:rPr>
                <w:rFonts w:cstheme="minorHAnsi"/>
                <w:color w:val="000000"/>
                <w:shd w:val="clear" w:color="auto" w:fill="FFFFFF"/>
              </w:rPr>
              <w:t>192.168.10.255</w:t>
            </w:r>
          </w:p>
        </w:tc>
      </w:tr>
      <w:tr w:rsidR="002D1325" w14:paraId="0A534BDF" w14:textId="77777777" w:rsidTr="002D1325">
        <w:tc>
          <w:tcPr>
            <w:tcW w:w="1558" w:type="dxa"/>
          </w:tcPr>
          <w:p w14:paraId="611B28FD" w14:textId="5DB15167" w:rsidR="002D1325" w:rsidRDefault="002D1325" w:rsidP="002D1325">
            <w:pPr>
              <w:jc w:val="center"/>
            </w:pPr>
            <w:r>
              <w:t>3</w:t>
            </w:r>
          </w:p>
        </w:tc>
        <w:tc>
          <w:tcPr>
            <w:tcW w:w="1558" w:type="dxa"/>
          </w:tcPr>
          <w:p w14:paraId="6A006C7E" w14:textId="574FBC5E" w:rsidR="002D1325" w:rsidRDefault="00C21DD1" w:rsidP="002D1325">
            <w:pPr>
              <w:jc w:val="center"/>
            </w:pPr>
            <w:r w:rsidRPr="00C21DD1">
              <w:t>192.168.10.9</w:t>
            </w:r>
          </w:p>
        </w:tc>
        <w:tc>
          <w:tcPr>
            <w:tcW w:w="1558" w:type="dxa"/>
          </w:tcPr>
          <w:p w14:paraId="2D4EFDE8" w14:textId="6BAB18F1" w:rsidR="002D1325" w:rsidRDefault="000F6793" w:rsidP="002D1325">
            <w:pPr>
              <w:jc w:val="center"/>
            </w:pPr>
            <w:r>
              <w:t>255.255.255.0</w:t>
            </w:r>
          </w:p>
        </w:tc>
        <w:tc>
          <w:tcPr>
            <w:tcW w:w="1634" w:type="dxa"/>
          </w:tcPr>
          <w:p w14:paraId="1F42614D" w14:textId="77777777" w:rsidR="002D1325" w:rsidRDefault="00784130" w:rsidP="002D1325">
            <w:pPr>
              <w:jc w:val="center"/>
            </w:pPr>
            <w:r>
              <w:t>Printer</w:t>
            </w:r>
          </w:p>
          <w:p w14:paraId="3C6C3A64" w14:textId="77777777" w:rsidR="00784130" w:rsidRDefault="00784130" w:rsidP="002D1325">
            <w:pPr>
              <w:jc w:val="center"/>
            </w:pPr>
            <w:r>
              <w:t xml:space="preserve">Library </w:t>
            </w:r>
          </w:p>
          <w:p w14:paraId="4A6F88D8" w14:textId="12A3BF13" w:rsidR="00784130" w:rsidRDefault="00784130" w:rsidP="002D1325">
            <w:pPr>
              <w:jc w:val="center"/>
            </w:pPr>
            <w:r>
              <w:t>Ground Floor</w:t>
            </w:r>
          </w:p>
        </w:tc>
        <w:tc>
          <w:tcPr>
            <w:tcW w:w="1701" w:type="dxa"/>
          </w:tcPr>
          <w:p w14:paraId="33E19EF6" w14:textId="23FCBFDD" w:rsidR="002D1325" w:rsidRDefault="00784130" w:rsidP="002D1325">
            <w:pPr>
              <w:jc w:val="center"/>
            </w:pPr>
            <w:r>
              <w:t>192.168.10.</w:t>
            </w:r>
            <w:r w:rsidR="00081D12">
              <w:t>255</w:t>
            </w:r>
          </w:p>
        </w:tc>
      </w:tr>
      <w:tr w:rsidR="002D1325" w14:paraId="25BDE2D9" w14:textId="77777777" w:rsidTr="002D1325">
        <w:tc>
          <w:tcPr>
            <w:tcW w:w="1558" w:type="dxa"/>
          </w:tcPr>
          <w:p w14:paraId="38927192" w14:textId="768CCC22" w:rsidR="002D1325" w:rsidRDefault="002D1325" w:rsidP="002D1325">
            <w:pPr>
              <w:jc w:val="center"/>
            </w:pPr>
            <w:r>
              <w:lastRenderedPageBreak/>
              <w:t>4</w:t>
            </w:r>
          </w:p>
        </w:tc>
        <w:tc>
          <w:tcPr>
            <w:tcW w:w="1558" w:type="dxa"/>
          </w:tcPr>
          <w:p w14:paraId="651BB36C" w14:textId="655D95AF" w:rsidR="002D1325" w:rsidRDefault="00FD4B77" w:rsidP="002D1325">
            <w:pPr>
              <w:jc w:val="center"/>
            </w:pPr>
            <w:r w:rsidRPr="00FD4B77">
              <w:t>192.168.0.1</w:t>
            </w:r>
          </w:p>
        </w:tc>
        <w:tc>
          <w:tcPr>
            <w:tcW w:w="1558" w:type="dxa"/>
          </w:tcPr>
          <w:p w14:paraId="72BF17B7" w14:textId="1DE8C9FE" w:rsidR="002D1325" w:rsidRDefault="000F6793" w:rsidP="002D1325">
            <w:pPr>
              <w:jc w:val="center"/>
            </w:pPr>
            <w:r>
              <w:t>255.255.255.0</w:t>
            </w:r>
          </w:p>
        </w:tc>
        <w:tc>
          <w:tcPr>
            <w:tcW w:w="1634" w:type="dxa"/>
          </w:tcPr>
          <w:p w14:paraId="36EDB3A8" w14:textId="3EC2428C" w:rsidR="002D1325" w:rsidRDefault="002D3686" w:rsidP="002D1325">
            <w:pPr>
              <w:jc w:val="center"/>
            </w:pPr>
            <w:r>
              <w:t>Wi-Fi</w:t>
            </w:r>
          </w:p>
          <w:p w14:paraId="730E7664" w14:textId="77777777" w:rsidR="00B147C6" w:rsidRDefault="00B147C6" w:rsidP="002D1325">
            <w:pPr>
              <w:jc w:val="center"/>
            </w:pPr>
            <w:r>
              <w:t xml:space="preserve">Ground Floor </w:t>
            </w:r>
          </w:p>
          <w:p w14:paraId="27FDAD62" w14:textId="6E27538C" w:rsidR="00B147C6" w:rsidRDefault="00CE7935" w:rsidP="002D1325">
            <w:pPr>
              <w:jc w:val="center"/>
            </w:pPr>
            <w:r>
              <w:t>Faculty</w:t>
            </w:r>
          </w:p>
        </w:tc>
        <w:tc>
          <w:tcPr>
            <w:tcW w:w="1701" w:type="dxa"/>
          </w:tcPr>
          <w:p w14:paraId="49F163A4" w14:textId="5E5F4157" w:rsidR="002D1325" w:rsidRDefault="00475690" w:rsidP="002D1325">
            <w:pPr>
              <w:jc w:val="center"/>
            </w:pPr>
            <w:r>
              <w:t>192</w:t>
            </w:r>
            <w:r w:rsidR="002D3686">
              <w:t>.168.0.255</w:t>
            </w:r>
          </w:p>
        </w:tc>
      </w:tr>
      <w:tr w:rsidR="002D1325" w14:paraId="032B919B" w14:textId="77777777" w:rsidTr="002D1325">
        <w:tc>
          <w:tcPr>
            <w:tcW w:w="1558" w:type="dxa"/>
          </w:tcPr>
          <w:p w14:paraId="00B4730E" w14:textId="12802DE3" w:rsidR="002D1325" w:rsidRDefault="002D1325" w:rsidP="002D1325">
            <w:pPr>
              <w:jc w:val="center"/>
            </w:pPr>
            <w:r>
              <w:t>5</w:t>
            </w:r>
          </w:p>
        </w:tc>
        <w:tc>
          <w:tcPr>
            <w:tcW w:w="1558" w:type="dxa"/>
          </w:tcPr>
          <w:p w14:paraId="25AE99DC" w14:textId="4BEB5BD6" w:rsidR="002D1325" w:rsidRDefault="00E260F8" w:rsidP="002D1325">
            <w:pPr>
              <w:jc w:val="center"/>
            </w:pPr>
            <w:r w:rsidRPr="00E260F8">
              <w:t>192.168.20.4</w:t>
            </w:r>
          </w:p>
        </w:tc>
        <w:tc>
          <w:tcPr>
            <w:tcW w:w="1558" w:type="dxa"/>
          </w:tcPr>
          <w:p w14:paraId="36514220" w14:textId="0699D33E" w:rsidR="002D1325" w:rsidRDefault="000F6793" w:rsidP="002D1325">
            <w:pPr>
              <w:jc w:val="center"/>
            </w:pPr>
            <w:r>
              <w:t>255.255.255.0</w:t>
            </w:r>
          </w:p>
        </w:tc>
        <w:tc>
          <w:tcPr>
            <w:tcW w:w="1634" w:type="dxa"/>
          </w:tcPr>
          <w:p w14:paraId="3B980762" w14:textId="77777777" w:rsidR="002D1325" w:rsidRDefault="00436CDA" w:rsidP="002D1325">
            <w:pPr>
              <w:jc w:val="center"/>
            </w:pPr>
            <w:r>
              <w:t>PC</w:t>
            </w:r>
          </w:p>
          <w:p w14:paraId="2D24B983" w14:textId="77777777" w:rsidR="00436CDA" w:rsidRDefault="00436CDA" w:rsidP="002D1325">
            <w:pPr>
              <w:jc w:val="center"/>
            </w:pPr>
            <w:r>
              <w:t>Faculty</w:t>
            </w:r>
          </w:p>
          <w:p w14:paraId="66628340" w14:textId="15A74E8A" w:rsidR="00436CDA" w:rsidRDefault="00436CDA" w:rsidP="002D1325">
            <w:pPr>
              <w:jc w:val="center"/>
            </w:pPr>
            <w:r>
              <w:t>Ground floor</w:t>
            </w:r>
          </w:p>
        </w:tc>
        <w:tc>
          <w:tcPr>
            <w:tcW w:w="1701" w:type="dxa"/>
          </w:tcPr>
          <w:p w14:paraId="6C522AA1" w14:textId="30E59243" w:rsidR="002D1325" w:rsidRDefault="00951B34" w:rsidP="002D1325">
            <w:pPr>
              <w:jc w:val="center"/>
            </w:pPr>
            <w:r w:rsidRPr="00951B34">
              <w:t>192.168.20.</w:t>
            </w:r>
            <w:r>
              <w:t>255</w:t>
            </w:r>
          </w:p>
        </w:tc>
      </w:tr>
      <w:tr w:rsidR="002D1325" w14:paraId="20F81A47" w14:textId="77777777" w:rsidTr="002D1325">
        <w:tc>
          <w:tcPr>
            <w:tcW w:w="1558" w:type="dxa"/>
          </w:tcPr>
          <w:p w14:paraId="397DA965" w14:textId="5A6D28EB" w:rsidR="002D1325" w:rsidRDefault="002D1325" w:rsidP="002D1325">
            <w:pPr>
              <w:jc w:val="center"/>
            </w:pPr>
            <w:r>
              <w:t>6</w:t>
            </w:r>
          </w:p>
        </w:tc>
        <w:tc>
          <w:tcPr>
            <w:tcW w:w="1558" w:type="dxa"/>
          </w:tcPr>
          <w:p w14:paraId="24D8697A" w14:textId="5FD622F9" w:rsidR="002D1325" w:rsidRDefault="008D6C5C" w:rsidP="002D1325">
            <w:pPr>
              <w:jc w:val="center"/>
            </w:pPr>
            <w:r>
              <w:t>192.168.30.</w:t>
            </w:r>
            <w:r w:rsidR="00137B3A">
              <w:t>1</w:t>
            </w:r>
          </w:p>
        </w:tc>
        <w:tc>
          <w:tcPr>
            <w:tcW w:w="1558" w:type="dxa"/>
          </w:tcPr>
          <w:p w14:paraId="1D533960" w14:textId="5649AD51" w:rsidR="002D1325" w:rsidRDefault="000F6793" w:rsidP="002D1325">
            <w:pPr>
              <w:jc w:val="center"/>
            </w:pPr>
            <w:r>
              <w:t>255.255.255.0</w:t>
            </w:r>
          </w:p>
        </w:tc>
        <w:tc>
          <w:tcPr>
            <w:tcW w:w="1634" w:type="dxa"/>
          </w:tcPr>
          <w:p w14:paraId="57714A7C" w14:textId="77777777" w:rsidR="002D1325" w:rsidRDefault="00137B3A" w:rsidP="002D1325">
            <w:pPr>
              <w:jc w:val="center"/>
            </w:pPr>
            <w:r>
              <w:t>Server</w:t>
            </w:r>
          </w:p>
          <w:p w14:paraId="5C94C2C7" w14:textId="77777777" w:rsidR="00137B3A" w:rsidRDefault="00137B3A" w:rsidP="002D1325">
            <w:pPr>
              <w:jc w:val="center"/>
            </w:pPr>
            <w:r>
              <w:t>HR</w:t>
            </w:r>
          </w:p>
          <w:p w14:paraId="1CCCD95D" w14:textId="33B5744C" w:rsidR="00137B3A" w:rsidRDefault="00EE7BB8" w:rsidP="002D1325">
            <w:pPr>
              <w:jc w:val="center"/>
            </w:pPr>
            <w:r>
              <w:t>First Floor</w:t>
            </w:r>
          </w:p>
        </w:tc>
        <w:tc>
          <w:tcPr>
            <w:tcW w:w="1701" w:type="dxa"/>
          </w:tcPr>
          <w:p w14:paraId="79BB952E" w14:textId="29287BCC" w:rsidR="002D1325" w:rsidRDefault="00137B3A" w:rsidP="002D1325">
            <w:pPr>
              <w:jc w:val="center"/>
            </w:pPr>
            <w:r w:rsidRPr="00137B3A">
              <w:t>192.168.30.255</w:t>
            </w:r>
          </w:p>
        </w:tc>
      </w:tr>
    </w:tbl>
    <w:p w14:paraId="6B19248D" w14:textId="3E9C2AEF" w:rsidR="00351EE1" w:rsidRDefault="00351EE1" w:rsidP="002D1325">
      <w:pPr>
        <w:jc w:val="center"/>
      </w:pPr>
    </w:p>
    <w:p w14:paraId="0827FA74" w14:textId="7F324930" w:rsidR="00351EE1" w:rsidRDefault="00351EE1" w:rsidP="00351EE1"/>
    <w:p w14:paraId="5E58FC3B" w14:textId="505A1D92" w:rsidR="00351EE1" w:rsidRDefault="00351EE1" w:rsidP="00351EE1">
      <w:pPr>
        <w:pStyle w:val="Heading2"/>
      </w:pPr>
      <w:bookmarkStart w:id="5" w:name="_Toc94014301"/>
      <w:r>
        <w:t xml:space="preserve">Recommended Network Technologies </w:t>
      </w:r>
      <w:bookmarkEnd w:id="5"/>
    </w:p>
    <w:p w14:paraId="625D9A26" w14:textId="77777777" w:rsidR="0044678D" w:rsidRDefault="0044678D" w:rsidP="00351EE1">
      <w:pPr>
        <w:rPr>
          <w:b/>
          <w:bCs/>
          <w:sz w:val="24"/>
          <w:szCs w:val="24"/>
          <w:u w:val="single"/>
        </w:rPr>
      </w:pPr>
    </w:p>
    <w:p w14:paraId="4F16ADA3" w14:textId="31C4B4EC" w:rsidR="00351EE1" w:rsidRDefault="00B77B8C" w:rsidP="00351EE1">
      <w:pPr>
        <w:rPr>
          <w:b/>
          <w:bCs/>
          <w:sz w:val="24"/>
          <w:szCs w:val="24"/>
          <w:u w:val="single"/>
        </w:rPr>
      </w:pPr>
      <w:r>
        <w:rPr>
          <w:b/>
          <w:bCs/>
          <w:sz w:val="24"/>
          <w:szCs w:val="24"/>
          <w:u w:val="single"/>
        </w:rPr>
        <w:t>Cabling</w:t>
      </w:r>
    </w:p>
    <w:p w14:paraId="51D2A637" w14:textId="71C367E6" w:rsidR="00B77B8C" w:rsidRDefault="008D5663" w:rsidP="00351EE1">
      <w:r>
        <w:t xml:space="preserve">In this case study, </w:t>
      </w:r>
      <w:r w:rsidR="00CA22F4">
        <w:t>the main use of cabling is et</w:t>
      </w:r>
      <w:r w:rsidR="00CF6BF3">
        <w:t>hernet</w:t>
      </w:r>
      <w:r w:rsidR="00304BC6">
        <w:t xml:space="preserve">. The reason for this is that ethernet cabling is </w:t>
      </w:r>
      <w:r w:rsidR="00F316F8" w:rsidRPr="00F316F8">
        <w:t>used to provide an internet connection, connect devices to a local network. They plug into Ethernet ports on a variety of devices.</w:t>
      </w:r>
      <w:r w:rsidR="00A34629" w:rsidRPr="00A34629">
        <w:t xml:space="preserve"> (Ellis, 2022)</w:t>
      </w:r>
      <w:r w:rsidR="00A34629">
        <w:t>.</w:t>
      </w:r>
      <w:r w:rsidR="007E27E1" w:rsidRPr="007E27E1">
        <w:t xml:space="preserve"> An Ethernet cable is most used to connect a Wi-Fi router or broadband to a web entry port or a phone line. It can also be used to hardwire items that demand the</w:t>
      </w:r>
      <w:r w:rsidR="007E27E1">
        <w:t xml:space="preserve"> use of the</w:t>
      </w:r>
      <w:r w:rsidR="007E27E1" w:rsidRPr="007E27E1">
        <w:t xml:space="preserve"> internet or a network to function, such as televisions, laptops, and other electronic gadgets.</w:t>
      </w:r>
      <w:r w:rsidR="00AA4EFB">
        <w:t xml:space="preserve"> The </w:t>
      </w:r>
      <w:r w:rsidR="00DE6FDD">
        <w:t>main cabling source that is used in this network is th</w:t>
      </w:r>
      <w:r w:rsidR="00797D78">
        <w:t>e category 5 or cat5 cable.</w:t>
      </w:r>
      <w:r w:rsidR="00E35C2A">
        <w:t xml:space="preserve"> Even though the minimum megabits per second (Mbps) for this case study is 20Mbps</w:t>
      </w:r>
      <w:r w:rsidR="007C4386">
        <w:t xml:space="preserve">, this specific cable can easily support </w:t>
      </w:r>
      <w:r w:rsidR="00773117">
        <w:t>the speed of the network to up to 100mbps</w:t>
      </w:r>
      <w:r w:rsidR="00A44F85">
        <w:t xml:space="preserve"> with the frequency going up to 100</w:t>
      </w:r>
      <w:r w:rsidR="00E978BD">
        <w:t>MHz within the length of 100m.</w:t>
      </w:r>
      <w:r w:rsidR="000E2F50" w:rsidRPr="000E2F50">
        <w:t xml:space="preserve"> The Cat 5 performance is set by TIA/EIA which are engineering standards set by a group of individuals to give manufacturers, businesses, and individuals clear expectations on cable performance. (Atkins, 2020)</w:t>
      </w:r>
      <w:r w:rsidR="006C633E">
        <w:t>.</w:t>
      </w:r>
    </w:p>
    <w:p w14:paraId="7075C8D4" w14:textId="71A66AF8" w:rsidR="006C633E" w:rsidRDefault="006C633E" w:rsidP="00351EE1"/>
    <w:p w14:paraId="186292F9" w14:textId="404D857A" w:rsidR="006C633E" w:rsidRDefault="006C633E" w:rsidP="00351EE1">
      <w:pPr>
        <w:rPr>
          <w:b/>
          <w:bCs/>
          <w:sz w:val="24"/>
          <w:szCs w:val="24"/>
          <w:u w:val="single"/>
        </w:rPr>
      </w:pPr>
      <w:r>
        <w:rPr>
          <w:b/>
          <w:bCs/>
          <w:sz w:val="24"/>
          <w:szCs w:val="24"/>
          <w:u w:val="single"/>
        </w:rPr>
        <w:t>Wi-Fi</w:t>
      </w:r>
    </w:p>
    <w:p w14:paraId="11427301" w14:textId="0DA4FCE4" w:rsidR="007358CF" w:rsidRDefault="000D067F" w:rsidP="007358CF">
      <w:r>
        <w:t xml:space="preserve">There are three </w:t>
      </w:r>
      <w:r w:rsidR="006C0253">
        <w:t>main wireless routers used in the network diagram</w:t>
      </w:r>
      <w:r w:rsidR="00864751">
        <w:t>, one in the library and two in ach floor of the faculty department</w:t>
      </w:r>
      <w:r w:rsidR="00AC3B9D">
        <w:t>.</w:t>
      </w:r>
      <w:r w:rsidR="00734AD5">
        <w:t xml:space="preserve"> The </w:t>
      </w:r>
      <w:r w:rsidR="00E43444">
        <w:t xml:space="preserve">router </w:t>
      </w:r>
      <w:r w:rsidR="0044276E">
        <w:t xml:space="preserve">used </w:t>
      </w:r>
      <w:r w:rsidR="00E43444">
        <w:t xml:space="preserve">in the </w:t>
      </w:r>
      <w:r w:rsidR="0044276E">
        <w:t xml:space="preserve">library is </w:t>
      </w:r>
      <w:r w:rsidR="00A30CCE">
        <w:t xml:space="preserve">accessible </w:t>
      </w:r>
      <w:r w:rsidR="0044276E">
        <w:t xml:space="preserve">for both guests and students </w:t>
      </w:r>
      <w:r w:rsidR="00A30CCE">
        <w:t xml:space="preserve">to use to connect their devices such as </w:t>
      </w:r>
      <w:r w:rsidR="007358CF">
        <w:t xml:space="preserve">mobile phones, laptops, and tablets.  Also, the Wi-Fi has been constructed and built to use a password to gain access to it, the reason for this is to ensure that both parties can keep their </w:t>
      </w:r>
      <w:r w:rsidR="00DA03B3">
        <w:t xml:space="preserve">personal and private </w:t>
      </w:r>
      <w:r w:rsidR="007358CF">
        <w:t xml:space="preserve">data safe when </w:t>
      </w:r>
      <w:r w:rsidR="00DA03B3">
        <w:t>using the internet</w:t>
      </w:r>
      <w:r w:rsidR="007358CF">
        <w:t>.</w:t>
      </w:r>
      <w:r w:rsidR="00262787">
        <w:t xml:space="preserve"> However, </w:t>
      </w:r>
      <w:r w:rsidR="00742BCE">
        <w:t>the wireless router used in the faculty</w:t>
      </w:r>
      <w:r w:rsidR="006C1AAA">
        <w:t xml:space="preserve"> department, </w:t>
      </w:r>
      <w:r w:rsidR="00D0392B">
        <w:t xml:space="preserve">is mainly for staff and students only as they have to login with university email and password </w:t>
      </w:r>
      <w:r w:rsidR="00892707">
        <w:t xml:space="preserve">to access the internet </w:t>
      </w:r>
      <w:r w:rsidR="003F28C9">
        <w:t xml:space="preserve">and no </w:t>
      </w:r>
      <w:r w:rsidR="00577D8E">
        <w:t>outside third parties will have access to it.</w:t>
      </w:r>
    </w:p>
    <w:p w14:paraId="318CBB8B" w14:textId="77777777" w:rsidR="00E116B4" w:rsidRDefault="00E116B4" w:rsidP="007358CF"/>
    <w:p w14:paraId="5B4DE2D4" w14:textId="77777777" w:rsidR="00503189" w:rsidRDefault="00E116B4" w:rsidP="00351EE1">
      <w:r>
        <w:t xml:space="preserve">The importance of Wi-Fi is that it </w:t>
      </w:r>
      <w:r w:rsidR="009C2C10" w:rsidRPr="009C2C10">
        <w:t>connects hot spots, GSM helps mobile phone enterprises, allows users to stay connected with Wi-Fi at all hours, so it can be used for emergencies.</w:t>
      </w:r>
      <w:r w:rsidR="00F12B35">
        <w:t xml:space="preserve"> </w:t>
      </w:r>
      <w:r w:rsidR="00F12B35" w:rsidRPr="00F12B35">
        <w:t>(Assis, 2020)</w:t>
      </w:r>
      <w:r w:rsidR="00F12B35">
        <w:t>.</w:t>
      </w:r>
    </w:p>
    <w:p w14:paraId="7906830A" w14:textId="5A8CCA1C" w:rsidR="006C633E" w:rsidRDefault="00503189" w:rsidP="00351EE1">
      <w:r>
        <w:t xml:space="preserve">Also, </w:t>
      </w:r>
      <w:r w:rsidRPr="00503189">
        <w:t xml:space="preserve">Smartphone users can </w:t>
      </w:r>
      <w:r>
        <w:t xml:space="preserve">gain </w:t>
      </w:r>
      <w:r w:rsidRPr="00503189">
        <w:t>access</w:t>
      </w:r>
      <w:r>
        <w:t xml:space="preserve"> to</w:t>
      </w:r>
      <w:r w:rsidR="00633C27">
        <w:t>wards</w:t>
      </w:r>
      <w:r w:rsidRPr="00503189">
        <w:t xml:space="preserve"> information in </w:t>
      </w:r>
      <w:r w:rsidR="00633C27">
        <w:t>a timely manner</w:t>
      </w:r>
      <w:r w:rsidRPr="00503189">
        <w:t xml:space="preserve"> over </w:t>
      </w:r>
      <w:r w:rsidR="00633C27">
        <w:t xml:space="preserve">the use of </w:t>
      </w:r>
      <w:r w:rsidRPr="00503189">
        <w:t xml:space="preserve">wireless connections, </w:t>
      </w:r>
      <w:r w:rsidR="001524BE">
        <w:t xml:space="preserve">which is then </w:t>
      </w:r>
      <w:r w:rsidRPr="00503189">
        <w:t>allowing them to roam around without being disconnected from the network</w:t>
      </w:r>
      <w:r w:rsidR="001524BE">
        <w:t>.</w:t>
      </w:r>
      <w:r w:rsidRPr="00503189">
        <w:t xml:space="preserve"> </w:t>
      </w:r>
      <w:r w:rsidR="001524BE" w:rsidRPr="00503189">
        <w:t>thus,</w:t>
      </w:r>
      <w:r w:rsidRPr="00503189">
        <w:t xml:space="preserve"> </w:t>
      </w:r>
      <w:r w:rsidR="001524BE">
        <w:t xml:space="preserve">it </w:t>
      </w:r>
      <w:r w:rsidRPr="00503189">
        <w:t>gives them more mobility than the old-fashioned network infrastructure.</w:t>
      </w:r>
    </w:p>
    <w:p w14:paraId="66328563" w14:textId="3B34126A" w:rsidR="00D7744F" w:rsidRDefault="00D7744F" w:rsidP="00351EE1"/>
    <w:p w14:paraId="57B3321D" w14:textId="5F6C8015" w:rsidR="00D7744F" w:rsidRDefault="00C50F89" w:rsidP="00351EE1">
      <w:pPr>
        <w:rPr>
          <w:b/>
          <w:bCs/>
          <w:sz w:val="24"/>
          <w:szCs w:val="24"/>
          <w:u w:val="single"/>
        </w:rPr>
      </w:pPr>
      <w:r>
        <w:rPr>
          <w:b/>
          <w:bCs/>
          <w:sz w:val="24"/>
          <w:szCs w:val="24"/>
          <w:u w:val="single"/>
        </w:rPr>
        <w:t>Cloud</w:t>
      </w:r>
    </w:p>
    <w:p w14:paraId="607A88C2" w14:textId="4C3667C0" w:rsidR="00C50F89" w:rsidRPr="00D14F06" w:rsidRDefault="00D14F06" w:rsidP="00351EE1">
      <w:r>
        <w:t xml:space="preserve">Cloud network </w:t>
      </w:r>
      <w:r w:rsidR="00882B21">
        <w:t xml:space="preserve">and computing </w:t>
      </w:r>
      <w:r>
        <w:t>is used throughout the campus as</w:t>
      </w:r>
      <w:r w:rsidR="00882B21">
        <w:t xml:space="preserve"> it enables both </w:t>
      </w:r>
      <w:r w:rsidR="00977CFD">
        <w:t xml:space="preserve">students </w:t>
      </w:r>
      <w:r w:rsidR="00897F7B">
        <w:t xml:space="preserve">and staff </w:t>
      </w:r>
      <w:r w:rsidR="00647AFE">
        <w:t xml:space="preserve">to recover </w:t>
      </w:r>
      <w:r w:rsidR="00351888">
        <w:t xml:space="preserve">and backup any data related to their projects and work. </w:t>
      </w:r>
      <w:r w:rsidR="00622F63">
        <w:t xml:space="preserve">The main use is file </w:t>
      </w:r>
      <w:r w:rsidR="00682EBE">
        <w:t xml:space="preserve">storage as it helps </w:t>
      </w:r>
      <w:r w:rsidR="00C952EF">
        <w:t xml:space="preserve">and enable </w:t>
      </w:r>
      <w:r w:rsidR="00682EBE">
        <w:t xml:space="preserve">both parties </w:t>
      </w:r>
      <w:r w:rsidR="00C952EF">
        <w:t xml:space="preserve">to work </w:t>
      </w:r>
      <w:r w:rsidR="00312775">
        <w:t xml:space="preserve">and edit files </w:t>
      </w:r>
      <w:r w:rsidR="00C952EF">
        <w:t xml:space="preserve">from home as it is connected to one </w:t>
      </w:r>
      <w:r w:rsidR="00312775">
        <w:t>network</w:t>
      </w:r>
      <w:r w:rsidR="0030330B">
        <w:t xml:space="preserve">, all </w:t>
      </w:r>
      <w:r w:rsidR="00F95CD8">
        <w:t xml:space="preserve">is needed </w:t>
      </w:r>
      <w:r w:rsidR="006435C0" w:rsidRPr="006435C0">
        <w:t>is an internet connection and you can access your files from any device, anywhere. (Digital Cloud Training, 2020)</w:t>
      </w:r>
      <w:r w:rsidR="00907954">
        <w:t>.</w:t>
      </w:r>
      <w:r w:rsidR="000226AB">
        <w:t xml:space="preserve"> Also, both parties need to login by using their university Identification details </w:t>
      </w:r>
      <w:r w:rsidR="00F1380D">
        <w:t xml:space="preserve">and </w:t>
      </w:r>
      <w:r w:rsidR="00F1380D">
        <w:lastRenderedPageBreak/>
        <w:t xml:space="preserve">password in order to use the </w:t>
      </w:r>
      <w:r w:rsidR="007D6686">
        <w:t>cloud.</w:t>
      </w:r>
      <w:r w:rsidR="00F953C6">
        <w:t xml:space="preserve"> The benefit of using cloud is that it provides </w:t>
      </w:r>
      <w:r w:rsidR="00E8174A">
        <w:t>security towards the user</w:t>
      </w:r>
      <w:r w:rsidR="00802BE4">
        <w:t xml:space="preserve"> because they can easily keep sensitive data offsite and </w:t>
      </w:r>
      <w:r w:rsidR="001F5C16">
        <w:t>that they themselves can only access it.</w:t>
      </w:r>
      <w:r w:rsidR="00E01B09">
        <w:t xml:space="preserve"> Moreover, another benefit</w:t>
      </w:r>
      <w:r w:rsidR="00A430C9">
        <w:t xml:space="preserve"> is that it </w:t>
      </w:r>
      <w:r w:rsidR="00DB1E5C" w:rsidRPr="00DB1E5C">
        <w:t xml:space="preserve">provides nearly unlimited storage capacity </w:t>
      </w:r>
      <w:r w:rsidR="000B53C2">
        <w:t>w</w:t>
      </w:r>
      <w:r w:rsidR="00DB1E5C" w:rsidRPr="00DB1E5C">
        <w:t xml:space="preserve">ith relatively low monthly rates, </w:t>
      </w:r>
      <w:r w:rsidR="00DB1E5C">
        <w:t xml:space="preserve">and that </w:t>
      </w:r>
      <w:r w:rsidR="00DB1E5C" w:rsidRPr="00DB1E5C">
        <w:t>you may simply enlarge your storage capacity at any moment</w:t>
      </w:r>
      <w:r w:rsidR="000B53C2">
        <w:t xml:space="preserve"> and time</w:t>
      </w:r>
      <w:r w:rsidR="00DB1E5C" w:rsidRPr="00DB1E5C">
        <w:t>.</w:t>
      </w:r>
    </w:p>
    <w:p w14:paraId="4B416C54" w14:textId="77777777" w:rsidR="00AC0C49" w:rsidRPr="00B77B8C" w:rsidRDefault="00AC0C49" w:rsidP="00351EE1"/>
    <w:p w14:paraId="22ED5765" w14:textId="78BE4B3D" w:rsidR="00F650AE" w:rsidRDefault="00F650AE" w:rsidP="00351EE1"/>
    <w:p w14:paraId="28B2C051" w14:textId="07DC4344" w:rsidR="00F650AE" w:rsidRDefault="00F650AE" w:rsidP="00F650AE">
      <w:pPr>
        <w:pStyle w:val="Heading2"/>
      </w:pPr>
      <w:bookmarkStart w:id="6" w:name="_Toc94014302"/>
      <w:r>
        <w:t>Recommended QoS Assurance Technologies</w:t>
      </w:r>
      <w:bookmarkEnd w:id="6"/>
    </w:p>
    <w:p w14:paraId="02A06DAB" w14:textId="77777777" w:rsidR="004026D3" w:rsidRDefault="004026D3" w:rsidP="00F650AE"/>
    <w:p w14:paraId="280D49CB" w14:textId="5F9BF463" w:rsidR="00F650AE" w:rsidRDefault="00BB33FC" w:rsidP="00F650AE">
      <w:r w:rsidRPr="00BB33FC">
        <w:t xml:space="preserve">Quality of Service (QoS) is a group of technologies that </w:t>
      </w:r>
      <w:r w:rsidR="009933DA">
        <w:t xml:space="preserve">are </w:t>
      </w:r>
      <w:r w:rsidRPr="00BB33FC">
        <w:t>operate</w:t>
      </w:r>
      <w:r w:rsidR="009933DA">
        <w:t>d</w:t>
      </w:r>
      <w:r w:rsidRPr="00BB33FC">
        <w:t xml:space="preserve"> together on a network to ensure </w:t>
      </w:r>
      <w:r w:rsidR="009933DA">
        <w:t xml:space="preserve">and enable </w:t>
      </w:r>
      <w:r w:rsidRPr="00BB33FC">
        <w:t>that the highest</w:t>
      </w:r>
      <w:r w:rsidR="009933DA">
        <w:t xml:space="preserve"> priority of</w:t>
      </w:r>
      <w:r w:rsidRPr="00BB33FC">
        <w:t xml:space="preserve"> applications and traffic</w:t>
      </w:r>
      <w:r w:rsidR="00C541EF">
        <w:t xml:space="preserve"> networks</w:t>
      </w:r>
      <w:r w:rsidRPr="00BB33FC">
        <w:t xml:space="preserve"> are reliably delivered even when network capacity is restricted</w:t>
      </w:r>
      <w:r w:rsidR="00723A4C">
        <w:t xml:space="preserve"> and constrained</w:t>
      </w:r>
      <w:r w:rsidRPr="00BB33FC">
        <w:t>.</w:t>
      </w:r>
    </w:p>
    <w:p w14:paraId="7CFB6DCE" w14:textId="54B061A2" w:rsidR="004026D3" w:rsidRDefault="004026D3" w:rsidP="00F650AE"/>
    <w:p w14:paraId="0D9E6FFA" w14:textId="1CDD9A25" w:rsidR="004026D3" w:rsidRDefault="00125C6F" w:rsidP="00F650AE">
      <w:pPr>
        <w:rPr>
          <w:b/>
          <w:bCs/>
          <w:sz w:val="24"/>
          <w:szCs w:val="24"/>
          <w:u w:val="single"/>
        </w:rPr>
      </w:pPr>
      <w:r>
        <w:rPr>
          <w:b/>
          <w:bCs/>
          <w:sz w:val="24"/>
          <w:szCs w:val="24"/>
          <w:u w:val="single"/>
        </w:rPr>
        <w:t>Diffserv</w:t>
      </w:r>
    </w:p>
    <w:p w14:paraId="69100FEB" w14:textId="2C930AFB" w:rsidR="00817413" w:rsidRDefault="007423E2" w:rsidP="00F650AE">
      <w:r w:rsidRPr="007423E2">
        <w:t xml:space="preserve">Differentiated services </w:t>
      </w:r>
      <w:r>
        <w:t xml:space="preserve">(Diffserv) </w:t>
      </w:r>
      <w:r w:rsidRPr="007423E2">
        <w:t>is a network management system. Users can create a system</w:t>
      </w:r>
      <w:r>
        <w:t xml:space="preserve"> out</w:t>
      </w:r>
      <w:r w:rsidRPr="007423E2">
        <w:t xml:space="preserve"> of classifications and designate their network data based on content using the differentiated service.</w:t>
      </w:r>
      <w:r w:rsidR="004A35B6">
        <w:t xml:space="preserve"> Al</w:t>
      </w:r>
      <w:r w:rsidR="00817413">
        <w:t>s</w:t>
      </w:r>
      <w:r w:rsidR="004A35B6">
        <w:t>o</w:t>
      </w:r>
      <w:r w:rsidR="00817413">
        <w:t>,</w:t>
      </w:r>
    </w:p>
    <w:p w14:paraId="659917D5" w14:textId="463DA3EA" w:rsidR="007B3620" w:rsidRDefault="007B3620" w:rsidP="007B3620">
      <w:r>
        <w:t>Using DiffServ</w:t>
      </w:r>
      <w:r w:rsidR="001754CB" w:rsidRPr="001754CB">
        <w:t xml:space="preserve"> allows you to manually configure the required parameters on the switches and routers</w:t>
      </w:r>
      <w:r w:rsidR="00C04A9E" w:rsidRPr="00C04A9E">
        <w:t xml:space="preserve"> Instead of employing a resource reservation technique</w:t>
      </w:r>
      <w:r w:rsidR="001754CB" w:rsidRPr="001754CB">
        <w:t>.</w:t>
      </w:r>
      <w:r w:rsidRPr="007B3620">
        <w:t xml:space="preserve"> Routers using DiffServ protocols then arrange those packets based on their markings. </w:t>
      </w:r>
      <w:r w:rsidR="00955ADE" w:rsidRPr="00955ADE">
        <w:t>(McGee, 2022)</w:t>
      </w:r>
      <w:r w:rsidR="00955ADE">
        <w:t xml:space="preserve">. </w:t>
      </w:r>
      <w:r w:rsidRPr="007B3620">
        <w:t>Some packets, such as voice transmissions, have a higher priority and will always go through immediately. Other packets are held for later transmission or dropped entirely.</w:t>
      </w:r>
      <w:r w:rsidR="00955ADE" w:rsidRPr="00955ADE">
        <w:t xml:space="preserve"> (McGee, 2022)</w:t>
      </w:r>
      <w:r w:rsidR="00955ADE">
        <w:t>.</w:t>
      </w:r>
      <w:r w:rsidR="005E4F8D">
        <w:t xml:space="preserve"> </w:t>
      </w:r>
    </w:p>
    <w:p w14:paraId="19DDA2AC" w14:textId="7E3B52E3" w:rsidR="00F650AE" w:rsidRDefault="005E4F8D" w:rsidP="00F650AE">
      <w:r>
        <w:t xml:space="preserve">This technique can be used for this case study as </w:t>
      </w:r>
      <w:r w:rsidR="00855505">
        <w:t xml:space="preserve">it can help spread </w:t>
      </w:r>
      <w:r w:rsidR="00712B3C">
        <w:t xml:space="preserve">and micro mange the </w:t>
      </w:r>
      <w:r w:rsidR="00855505">
        <w:t xml:space="preserve">network </w:t>
      </w:r>
      <w:r w:rsidR="00712B3C">
        <w:t>throughout the campus and departments.</w:t>
      </w:r>
    </w:p>
    <w:p w14:paraId="44E7BE55" w14:textId="097DA411" w:rsidR="00072C8B" w:rsidRDefault="00072C8B" w:rsidP="00F650AE"/>
    <w:p w14:paraId="340BC3D8" w14:textId="29F1418C" w:rsidR="00072C8B" w:rsidRPr="00964486" w:rsidRDefault="00072C8B" w:rsidP="00F650AE">
      <w:pPr>
        <w:rPr>
          <w:b/>
          <w:bCs/>
          <w:sz w:val="24"/>
          <w:szCs w:val="24"/>
          <w:u w:val="single"/>
        </w:rPr>
      </w:pPr>
      <w:r w:rsidRPr="00964486">
        <w:rPr>
          <w:b/>
          <w:bCs/>
          <w:sz w:val="24"/>
          <w:szCs w:val="24"/>
          <w:u w:val="single"/>
        </w:rPr>
        <w:t>Multiprotocol Label Switching (MPLS)</w:t>
      </w:r>
    </w:p>
    <w:p w14:paraId="101D3601" w14:textId="77777777" w:rsidR="000C059B" w:rsidRDefault="00A71838" w:rsidP="00F650AE">
      <w:r w:rsidRPr="00F4546B">
        <w:t>Multi-protocol label switching (MPLS)</w:t>
      </w:r>
      <w:r w:rsidR="00F4546B" w:rsidRPr="00F4546B">
        <w:t xml:space="preserve"> is </w:t>
      </w:r>
      <w:r w:rsidRPr="00F4546B">
        <w:t>tried,</w:t>
      </w:r>
      <w:r w:rsidR="00F4546B" w:rsidRPr="00F4546B">
        <w:t xml:space="preserve"> and true networking technology has powered enterprise networks for over two decades. Unlike other network protocols that route traffic based on source and destination address, MPLS routes traffic based on predetermined “labels”.</w:t>
      </w:r>
      <w:r w:rsidR="00F4546B">
        <w:t xml:space="preserve"> </w:t>
      </w:r>
      <w:r w:rsidR="00C62428" w:rsidRPr="00C62428">
        <w:t>(Johnson and Johnson, 2021)</w:t>
      </w:r>
      <w:r w:rsidR="009D3612">
        <w:t>.</w:t>
      </w:r>
      <w:r w:rsidR="007C16EA" w:rsidRPr="007C16EA">
        <w:t xml:space="preserve"> MPLS has been used by businesses to interconnect regional local branches that need access to records or applications stored at the company's data centre or headquarters.</w:t>
      </w:r>
      <w:r w:rsidR="000C059B">
        <w:t xml:space="preserve"> </w:t>
      </w:r>
    </w:p>
    <w:p w14:paraId="5EE90EE0" w14:textId="77777777" w:rsidR="000236B6" w:rsidRDefault="000C059B" w:rsidP="00F650AE">
      <w:r>
        <w:t xml:space="preserve">This technique </w:t>
      </w:r>
      <w:r w:rsidR="00982BAB">
        <w:t xml:space="preserve">can be used in this case study as </w:t>
      </w:r>
      <w:r w:rsidR="00713525">
        <w:t>it can make</w:t>
      </w:r>
      <w:r w:rsidR="004538F4">
        <w:t>s</w:t>
      </w:r>
      <w:r w:rsidR="00713525">
        <w:t xml:space="preserve"> sure </w:t>
      </w:r>
      <w:r w:rsidR="004538F4">
        <w:t xml:space="preserve">that a network data packet goes into one direction </w:t>
      </w:r>
      <w:r w:rsidR="00ED1335">
        <w:t xml:space="preserve">or are of the network </w:t>
      </w:r>
      <w:r w:rsidR="004538F4">
        <w:t>rather than another.</w:t>
      </w:r>
      <w:r w:rsidR="0028522C">
        <w:t xml:space="preserve"> Also, </w:t>
      </w:r>
      <w:r w:rsidR="000236B6" w:rsidRPr="000236B6">
        <w:t>this is a cost-effective system that can maybe smoothly incorporate, merged, and connected into any existing network infrastructure, including IP, Frame Relay, ATM, or Ethernet.</w:t>
      </w:r>
    </w:p>
    <w:p w14:paraId="22B5F7C6" w14:textId="6A1FBED6" w:rsidR="009274D6" w:rsidRDefault="009274D6" w:rsidP="00F650AE">
      <w:r>
        <w:br w:type="page"/>
      </w:r>
    </w:p>
    <w:p w14:paraId="6A5340D2" w14:textId="21311982" w:rsidR="00F650AE" w:rsidRDefault="00F650AE" w:rsidP="00F650AE">
      <w:pPr>
        <w:pStyle w:val="Heading1"/>
      </w:pPr>
      <w:bookmarkStart w:id="7" w:name="_Toc94014303"/>
      <w:r>
        <w:lastRenderedPageBreak/>
        <w:t>Task 2</w:t>
      </w:r>
      <w:bookmarkEnd w:id="7"/>
    </w:p>
    <w:p w14:paraId="73AC4220" w14:textId="3271C4C8" w:rsidR="00F650AE" w:rsidRDefault="00F650AE" w:rsidP="00F650AE"/>
    <w:p w14:paraId="5196E992" w14:textId="12113947" w:rsidR="00F650AE" w:rsidRDefault="00F650AE" w:rsidP="00F650AE">
      <w:pPr>
        <w:pStyle w:val="Heading2"/>
      </w:pPr>
      <w:bookmarkStart w:id="8" w:name="_Toc94014304"/>
      <w:r w:rsidRPr="0043720A">
        <w:t xml:space="preserve">Proposed Network Security Technologies </w:t>
      </w:r>
      <w:bookmarkEnd w:id="8"/>
    </w:p>
    <w:p w14:paraId="145CD8FD" w14:textId="77777777" w:rsidR="00CB529D" w:rsidRDefault="00CB529D" w:rsidP="00F650AE">
      <w:pPr>
        <w:rPr>
          <w:b/>
          <w:bCs/>
        </w:rPr>
      </w:pPr>
    </w:p>
    <w:p w14:paraId="631C7D73" w14:textId="065B2A7A" w:rsidR="00F650AE" w:rsidRDefault="00CB529D" w:rsidP="00F650AE">
      <w:pPr>
        <w:rPr>
          <w:b/>
          <w:bCs/>
          <w:sz w:val="24"/>
          <w:szCs w:val="24"/>
          <w:u w:val="single"/>
        </w:rPr>
      </w:pPr>
      <w:r w:rsidRPr="00CB529D">
        <w:rPr>
          <w:b/>
          <w:bCs/>
          <w:sz w:val="24"/>
          <w:szCs w:val="24"/>
          <w:u w:val="single"/>
        </w:rPr>
        <w:t>VLAN</w:t>
      </w:r>
    </w:p>
    <w:p w14:paraId="72793374" w14:textId="6540E25D" w:rsidR="005F7FA1" w:rsidRDefault="00144666" w:rsidP="00F650AE">
      <w:r w:rsidRPr="00144666">
        <w:t>VLAN is a collection of devices or network nodes that communicate with one another as if they made up a single LAN, when in reality they exist in one or several LAN segments. (N-able, 2019)</w:t>
      </w:r>
      <w:r w:rsidR="00A13D7E">
        <w:t>.</w:t>
      </w:r>
      <w:r w:rsidR="006248DD" w:rsidRPr="006248DD">
        <w:t xml:space="preserve"> A bridge, router, or switch separates a segment from the rest of the LAN in a technical </w:t>
      </w:r>
      <w:r w:rsidR="006248DD">
        <w:t xml:space="preserve">and logical </w:t>
      </w:r>
      <w:r w:rsidR="006248DD" w:rsidRPr="006248DD">
        <w:t>sense, and it is often utilized</w:t>
      </w:r>
      <w:r w:rsidR="00D81793">
        <w:t xml:space="preserve"> and deployed</w:t>
      </w:r>
      <w:r w:rsidR="006248DD" w:rsidRPr="006248DD">
        <w:t xml:space="preserve"> for a specific department. Whenever a workstation broadcasts packets, they are received by all of the other workstations on the VLAN but there are none </w:t>
      </w:r>
      <w:r w:rsidR="00D81793">
        <w:t xml:space="preserve">on the </w:t>
      </w:r>
      <w:r w:rsidR="006248DD" w:rsidRPr="006248DD">
        <w:t>outside of it.</w:t>
      </w:r>
      <w:r w:rsidR="00F259DD">
        <w:t xml:space="preserve"> </w:t>
      </w:r>
      <w:r w:rsidR="00E60B39">
        <w:t>A</w:t>
      </w:r>
      <w:r w:rsidR="00F259DD">
        <w:t>lso</w:t>
      </w:r>
      <w:r w:rsidR="00E60B39">
        <w:t>, VLAN reduces the chances of a security risk</w:t>
      </w:r>
      <w:r w:rsidR="00F63725">
        <w:t xml:space="preserve"> as it </w:t>
      </w:r>
      <w:r w:rsidR="00FE6181">
        <w:t xml:space="preserve">reduces the </w:t>
      </w:r>
      <w:r w:rsidR="00786BE7">
        <w:t>number</w:t>
      </w:r>
      <w:r w:rsidR="00FE6181">
        <w:t xml:space="preserve"> of hosts that can</w:t>
      </w:r>
      <w:r w:rsidR="00786BE7">
        <w:t xml:space="preserve"> obtain the duplicates of the frames flooded by the switches.</w:t>
      </w:r>
    </w:p>
    <w:p w14:paraId="44E314B4" w14:textId="77777777" w:rsidR="009B7B72" w:rsidRPr="005F7FA1" w:rsidRDefault="009B7B72" w:rsidP="00F650AE"/>
    <w:p w14:paraId="77076001" w14:textId="17ECC189" w:rsidR="00CB529D" w:rsidRPr="00273346" w:rsidRDefault="00273346" w:rsidP="00F650AE">
      <w:pPr>
        <w:rPr>
          <w:b/>
          <w:bCs/>
          <w:sz w:val="24"/>
          <w:szCs w:val="24"/>
          <w:u w:val="single"/>
        </w:rPr>
      </w:pPr>
      <w:r>
        <w:rPr>
          <w:b/>
          <w:bCs/>
          <w:sz w:val="24"/>
          <w:szCs w:val="24"/>
          <w:u w:val="single"/>
        </w:rPr>
        <w:t>Firewalls</w:t>
      </w:r>
    </w:p>
    <w:p w14:paraId="0A3BB50A" w14:textId="65C3D027" w:rsidR="00F650AE" w:rsidRDefault="00566F69" w:rsidP="00F650AE">
      <w:r w:rsidRPr="00566F69">
        <w:t>A firewall is a network security mechanism</w:t>
      </w:r>
      <w:r w:rsidR="00DD1EA3">
        <w:t xml:space="preserve"> and system</w:t>
      </w:r>
      <w:r w:rsidRPr="00566F69">
        <w:t xml:space="preserve"> that analyses in</w:t>
      </w:r>
      <w:r w:rsidR="00DD1EA3">
        <w:t>bound</w:t>
      </w:r>
      <w:r w:rsidRPr="00566F69">
        <w:t xml:space="preserve"> and out</w:t>
      </w:r>
      <w:r w:rsidR="00DD1EA3">
        <w:t>bound</w:t>
      </w:r>
      <w:r w:rsidRPr="00566F69">
        <w:t xml:space="preserve"> network </w:t>
      </w:r>
      <w:r w:rsidR="00406F02" w:rsidRPr="00566F69">
        <w:t>traffic,</w:t>
      </w:r>
      <w:r w:rsidRPr="00566F69">
        <w:t xml:space="preserve"> and</w:t>
      </w:r>
      <w:r w:rsidR="0033452B">
        <w:t xml:space="preserve"> it</w:t>
      </w:r>
      <w:r w:rsidRPr="00566F69">
        <w:t xml:space="preserve"> determines whether specific traffic should be allowed or prohibited based on a set of security protocols.</w:t>
      </w:r>
      <w:r w:rsidR="00E910AD">
        <w:t xml:space="preserve"> Furthermore, </w:t>
      </w:r>
      <w:r w:rsidR="00DA6C8A">
        <w:t>a</w:t>
      </w:r>
      <w:r w:rsidR="00DA6C8A" w:rsidRPr="00DA6C8A">
        <w:t xml:space="preserve"> firewall acts as a gatekeeper. It monitors attempts to gain access to your operating system and blocks unwanted traffic or unrecognized sources.</w:t>
      </w:r>
      <w:r w:rsidR="007559FC" w:rsidRPr="007559FC">
        <w:t xml:space="preserve"> (Johansen, 2021)</w:t>
      </w:r>
      <w:r w:rsidR="008832EB">
        <w:t>.</w:t>
      </w:r>
      <w:r w:rsidR="00511EF0">
        <w:t xml:space="preserve"> For example, </w:t>
      </w:r>
      <w:r w:rsidR="00F73AAE" w:rsidRPr="00F73AAE">
        <w:t>Using</w:t>
      </w:r>
      <w:r w:rsidR="00F73AAE">
        <w:t xml:space="preserve"> a set of</w:t>
      </w:r>
      <w:r w:rsidR="00F73AAE" w:rsidRPr="00F73AAE">
        <w:t xml:space="preserve"> rules, a firewalled system analyses network traffic. Only those</w:t>
      </w:r>
      <w:r w:rsidR="00406F02">
        <w:t xml:space="preserve"> of</w:t>
      </w:r>
      <w:r w:rsidR="00F73AAE" w:rsidRPr="00F73AAE">
        <w:t xml:space="preserve"> inbound connections that have been set to </w:t>
      </w:r>
      <w:r w:rsidR="00DA5CD7">
        <w:t>be received</w:t>
      </w:r>
      <w:r w:rsidR="00F73AAE" w:rsidRPr="00F73AAE">
        <w:t xml:space="preserve"> are accepted </w:t>
      </w:r>
      <w:r w:rsidR="00F92C24">
        <w:t xml:space="preserve">and authorized </w:t>
      </w:r>
      <w:r w:rsidR="00F73AAE" w:rsidRPr="00F73AAE">
        <w:t>by a firewall.</w:t>
      </w:r>
    </w:p>
    <w:p w14:paraId="3A030BF0" w14:textId="21EDDAD1" w:rsidR="00F650AE" w:rsidRDefault="00F650AE" w:rsidP="00F650AE"/>
    <w:p w14:paraId="6F09E0EF" w14:textId="5CB481C7" w:rsidR="00F650AE" w:rsidRPr="00F650AE" w:rsidRDefault="00F650AE" w:rsidP="00F650AE">
      <w:pPr>
        <w:pStyle w:val="Heading2"/>
      </w:pPr>
      <w:bookmarkStart w:id="9" w:name="_Toc94014305"/>
      <w:r w:rsidRPr="005948C7">
        <w:t xml:space="preserve">Recommend emerging technologies </w:t>
      </w:r>
      <w:bookmarkEnd w:id="9"/>
    </w:p>
    <w:p w14:paraId="41E29866" w14:textId="77777777" w:rsidR="00E66D87" w:rsidRDefault="00E66D87" w:rsidP="00351EE1"/>
    <w:p w14:paraId="6AC24AC9" w14:textId="7A5F5A8B" w:rsidR="00351EE1" w:rsidRDefault="00E66D87" w:rsidP="00351EE1">
      <w:pPr>
        <w:rPr>
          <w:b/>
          <w:bCs/>
          <w:sz w:val="24"/>
          <w:szCs w:val="24"/>
          <w:u w:val="single"/>
        </w:rPr>
      </w:pPr>
      <w:r w:rsidRPr="00E66D87">
        <w:rPr>
          <w:b/>
          <w:bCs/>
          <w:sz w:val="24"/>
          <w:szCs w:val="24"/>
          <w:u w:val="single"/>
        </w:rPr>
        <w:t>Software-Defined Networking (SDN)</w:t>
      </w:r>
    </w:p>
    <w:p w14:paraId="37218D71" w14:textId="195687A0" w:rsidR="009A27D4" w:rsidRDefault="00753500" w:rsidP="00351EE1">
      <w:r w:rsidRPr="00753500">
        <w:t xml:space="preserve">SDN (Software-Defined Networking) is a core network technique that allows </w:t>
      </w:r>
      <w:r w:rsidR="00954C5E">
        <w:t xml:space="preserve">the </w:t>
      </w:r>
      <w:r w:rsidRPr="00753500">
        <w:t>networks to be automatically and remotely controlled, or 'programmed,'</w:t>
      </w:r>
      <w:r w:rsidR="00954C5E">
        <w:t xml:space="preserve"> by</w:t>
      </w:r>
      <w:r w:rsidRPr="00753500">
        <w:t xml:space="preserve"> using application </w:t>
      </w:r>
      <w:r w:rsidR="00954C5E">
        <w:t xml:space="preserve">of </w:t>
      </w:r>
      <w:r w:rsidRPr="00753500">
        <w:t xml:space="preserve">software. </w:t>
      </w:r>
      <w:r w:rsidR="00FB54A7">
        <w:t>Thus</w:t>
      </w:r>
      <w:r w:rsidR="00A914FE">
        <w:t>,</w:t>
      </w:r>
    </w:p>
    <w:p w14:paraId="279DBC46" w14:textId="294D4B68" w:rsidR="00A914FE" w:rsidRDefault="00A914FE" w:rsidP="00351EE1">
      <w:r w:rsidRPr="00A914FE">
        <w:t>regardless of the specific network technology</w:t>
      </w:r>
      <w:r>
        <w:t xml:space="preserve"> and </w:t>
      </w:r>
      <w:r w:rsidR="001217BD">
        <w:t>system</w:t>
      </w:r>
      <w:r w:rsidRPr="00A914FE">
        <w:t>,</w:t>
      </w:r>
      <w:r w:rsidR="001217BD">
        <w:t xml:space="preserve"> it helps</w:t>
      </w:r>
      <w:r w:rsidRPr="00A914FE">
        <w:t xml:space="preserve"> enable</w:t>
      </w:r>
      <w:r w:rsidR="001217BD">
        <w:t xml:space="preserve"> </w:t>
      </w:r>
      <w:r w:rsidRPr="00A914FE">
        <w:t>operators</w:t>
      </w:r>
      <w:r w:rsidR="001217BD">
        <w:t xml:space="preserve"> to</w:t>
      </w:r>
      <w:r w:rsidRPr="00A914FE">
        <w:t xml:space="preserve"> manage the entire infrastructure consistently and sustainably.</w:t>
      </w:r>
      <w:r w:rsidR="007361EC" w:rsidRPr="007361EC">
        <w:t xml:space="preserve"> For example, it promises to reduce the complexity of statically defined networks; make automating network functions much easier</w:t>
      </w:r>
      <w:r w:rsidR="00260685">
        <w:t xml:space="preserve">. </w:t>
      </w:r>
      <w:r w:rsidR="00260685" w:rsidRPr="00B748DF">
        <w:t>(Cooney, 2019)</w:t>
      </w:r>
      <w:r w:rsidR="00260685">
        <w:t>.</w:t>
      </w:r>
      <w:r w:rsidR="007361EC" w:rsidRPr="007361EC">
        <w:t xml:space="preserve"> and </w:t>
      </w:r>
      <w:r w:rsidR="00DD0E9D">
        <w:t xml:space="preserve">it also </w:t>
      </w:r>
      <w:r w:rsidR="007361EC" w:rsidRPr="007361EC">
        <w:t>allow</w:t>
      </w:r>
      <w:r w:rsidR="00DD0E9D">
        <w:t xml:space="preserve">s </w:t>
      </w:r>
      <w:r w:rsidR="00DD0E9D" w:rsidRPr="00DD0E9D">
        <w:t>Streamline provisioning and administration of networked resources across the board, from the data centre to the university or wide area network.</w:t>
      </w:r>
      <w:r w:rsidR="00B748DF" w:rsidRPr="00B748DF">
        <w:t xml:space="preserve"> </w:t>
      </w:r>
    </w:p>
    <w:p w14:paraId="1E441464" w14:textId="77777777" w:rsidR="00753500" w:rsidRPr="009A27D4" w:rsidRDefault="00753500" w:rsidP="00351EE1"/>
    <w:p w14:paraId="579F0F5D" w14:textId="1D3C0723" w:rsidR="00351EE1" w:rsidRDefault="00E66D87" w:rsidP="00351EE1">
      <w:pPr>
        <w:rPr>
          <w:b/>
          <w:bCs/>
          <w:sz w:val="24"/>
          <w:szCs w:val="24"/>
          <w:u w:val="single"/>
        </w:rPr>
      </w:pPr>
      <w:r w:rsidRPr="00E66D87">
        <w:rPr>
          <w:b/>
          <w:bCs/>
          <w:sz w:val="24"/>
          <w:szCs w:val="24"/>
          <w:u w:val="single"/>
        </w:rPr>
        <w:t>Network Function Virtualization (NFV)</w:t>
      </w:r>
    </w:p>
    <w:p w14:paraId="22EA9073" w14:textId="23654E06" w:rsidR="009A27D4" w:rsidRPr="00850B57" w:rsidRDefault="00850B57" w:rsidP="00351EE1">
      <w:r w:rsidRPr="00850B57">
        <w:t xml:space="preserve">Network function virtualization, or NFV, is a method for telecom operators to save money and speed up service delivery by detaching functions </w:t>
      </w:r>
      <w:r w:rsidR="00236BBB">
        <w:t xml:space="preserve">and services </w:t>
      </w:r>
      <w:r w:rsidRPr="00850B57">
        <w:t>like firewalls and encryption from hardware platform</w:t>
      </w:r>
      <w:r w:rsidR="00236BBB">
        <w:t>s</w:t>
      </w:r>
      <w:r w:rsidRPr="00850B57">
        <w:t xml:space="preserve"> and</w:t>
      </w:r>
      <w:r w:rsidR="00236BBB">
        <w:t xml:space="preserve"> then </w:t>
      </w:r>
      <w:r w:rsidR="00F97A7D">
        <w:t>going on to</w:t>
      </w:r>
      <w:r w:rsidRPr="00850B57">
        <w:t xml:space="preserve"> shifting them </w:t>
      </w:r>
      <w:r w:rsidR="00F97A7D">
        <w:t xml:space="preserve">on </w:t>
      </w:r>
      <w:r w:rsidRPr="00850B57">
        <w:t>to virtual servers.</w:t>
      </w:r>
      <w:r w:rsidR="008B34EA">
        <w:t xml:space="preserve"> Similarly, NFV has </w:t>
      </w:r>
      <w:r w:rsidR="009B6818">
        <w:t xml:space="preserve">the same role and job as SDN whereas, NFV </w:t>
      </w:r>
      <w:r w:rsidR="00C807E2">
        <w:t xml:space="preserve">obtains the functions of the network from hardware, SDN obtains it </w:t>
      </w:r>
      <w:r w:rsidR="007B06E1">
        <w:t>from software.</w:t>
      </w:r>
    </w:p>
    <w:p w14:paraId="3BBBC864" w14:textId="77777777" w:rsidR="007B06E1" w:rsidRDefault="007B06E1" w:rsidP="00351EE1">
      <w:pPr>
        <w:rPr>
          <w:b/>
          <w:bCs/>
          <w:sz w:val="24"/>
          <w:szCs w:val="24"/>
          <w:u w:val="single"/>
        </w:rPr>
      </w:pPr>
    </w:p>
    <w:p w14:paraId="233F5D60" w14:textId="006EF50E" w:rsidR="00E66D87" w:rsidRDefault="009A27D4" w:rsidP="00351EE1">
      <w:pPr>
        <w:rPr>
          <w:b/>
          <w:bCs/>
          <w:sz w:val="24"/>
          <w:szCs w:val="24"/>
          <w:u w:val="single"/>
        </w:rPr>
      </w:pPr>
      <w:r>
        <w:rPr>
          <w:b/>
          <w:bCs/>
          <w:sz w:val="24"/>
          <w:szCs w:val="24"/>
          <w:u w:val="single"/>
        </w:rPr>
        <w:t>E</w:t>
      </w:r>
      <w:r w:rsidRPr="009A27D4">
        <w:rPr>
          <w:b/>
          <w:bCs/>
          <w:sz w:val="24"/>
          <w:szCs w:val="24"/>
          <w:u w:val="single"/>
        </w:rPr>
        <w:t>dge computing</w:t>
      </w:r>
    </w:p>
    <w:p w14:paraId="6F9D533F" w14:textId="72E7C32F" w:rsidR="009A27D4" w:rsidRPr="00833DB6" w:rsidRDefault="00833DB6" w:rsidP="00351EE1">
      <w:r w:rsidRPr="00833DB6">
        <w:t xml:space="preserve">Edge computing is </w:t>
      </w:r>
      <w:r w:rsidR="00272AEF">
        <w:t xml:space="preserve">a type of </w:t>
      </w:r>
      <w:r w:rsidRPr="00833DB6">
        <w:t xml:space="preserve">processing that takes place near a </w:t>
      </w:r>
      <w:r w:rsidR="00272AEF">
        <w:t>platform</w:t>
      </w:r>
      <w:r w:rsidRPr="00833DB6">
        <w:t xml:space="preserve">'s data or final </w:t>
      </w:r>
      <w:r w:rsidR="0011089C">
        <w:t xml:space="preserve">end </w:t>
      </w:r>
      <w:r w:rsidRPr="00833DB6">
        <w:t>consumer</w:t>
      </w:r>
      <w:r w:rsidR="00272AEF">
        <w:t xml:space="preserve">, it is there that the </w:t>
      </w:r>
      <w:r w:rsidRPr="00833DB6">
        <w:t xml:space="preserve">data is flowing from or travelling to. By minimizing </w:t>
      </w:r>
      <w:r w:rsidR="003511BE">
        <w:t xml:space="preserve">delay </w:t>
      </w:r>
      <w:r w:rsidRPr="00833DB6">
        <w:t xml:space="preserve">and lag, edge architecture enables for faster processing. </w:t>
      </w:r>
      <w:r w:rsidR="003511BE">
        <w:t xml:space="preserve">Which is </w:t>
      </w:r>
      <w:r w:rsidR="00092CCC">
        <w:t>then show</w:t>
      </w:r>
      <w:r w:rsidR="00195BDF">
        <w:t>ing that</w:t>
      </w:r>
      <w:r w:rsidR="003511BE">
        <w:t xml:space="preserve"> </w:t>
      </w:r>
      <w:r w:rsidRPr="00833DB6">
        <w:t>Edge-based applications and programmers can operate more rapidly and easily, leading to an improved user experience and overall quality.</w:t>
      </w:r>
    </w:p>
    <w:p w14:paraId="5881C3F2" w14:textId="77777777" w:rsidR="007B06E1" w:rsidRDefault="007B06E1" w:rsidP="00351EE1">
      <w:pPr>
        <w:rPr>
          <w:b/>
          <w:bCs/>
          <w:sz w:val="24"/>
          <w:szCs w:val="24"/>
          <w:u w:val="single"/>
        </w:rPr>
      </w:pPr>
    </w:p>
    <w:p w14:paraId="0D174E13" w14:textId="77777777" w:rsidR="007B06E1" w:rsidRDefault="007B06E1" w:rsidP="00351EE1">
      <w:pPr>
        <w:rPr>
          <w:b/>
          <w:bCs/>
          <w:sz w:val="24"/>
          <w:szCs w:val="24"/>
          <w:u w:val="single"/>
        </w:rPr>
      </w:pPr>
    </w:p>
    <w:p w14:paraId="0E7C2BF1" w14:textId="0546EDA4" w:rsidR="00351EE1" w:rsidRPr="008B3BB7" w:rsidRDefault="008B3BB7" w:rsidP="00351EE1">
      <w:pPr>
        <w:rPr>
          <w:b/>
          <w:bCs/>
          <w:sz w:val="24"/>
          <w:szCs w:val="24"/>
          <w:u w:val="single"/>
        </w:rPr>
      </w:pPr>
      <w:r w:rsidRPr="008B3BB7">
        <w:rPr>
          <w:b/>
          <w:bCs/>
          <w:sz w:val="24"/>
          <w:szCs w:val="24"/>
          <w:u w:val="single"/>
        </w:rPr>
        <w:lastRenderedPageBreak/>
        <w:t>References</w:t>
      </w:r>
    </w:p>
    <w:p w14:paraId="7DA641B7" w14:textId="48F70E01" w:rsidR="008B3BB7" w:rsidRDefault="008B3BB7" w:rsidP="00351EE1">
      <w:pPr>
        <w:rPr>
          <w:b/>
          <w:bCs/>
          <w:u w:val="single"/>
        </w:rPr>
      </w:pPr>
    </w:p>
    <w:p w14:paraId="0C1E6836" w14:textId="04772AA5" w:rsidR="00F95CD8" w:rsidRDefault="00F95CD8" w:rsidP="00973C29">
      <w:pPr>
        <w:pStyle w:val="ListParagraph"/>
        <w:numPr>
          <w:ilvl w:val="0"/>
          <w:numId w:val="28"/>
        </w:numPr>
        <w:rPr>
          <w:i/>
          <w:iCs/>
          <w:u w:val="single"/>
        </w:rPr>
      </w:pPr>
      <w:r w:rsidRPr="00F95CD8">
        <w:rPr>
          <w:i/>
          <w:iCs/>
          <w:u w:val="single"/>
        </w:rPr>
        <w:t>Digital Cloud Training. 2020. 9 Common Uses of Cloud Computing – Digital Cloud Training. [online] Available at: &lt;https://digitalcloud.training/9-common-uses-of-cloud-computing/&gt; [Accessed 10 March 2022].</w:t>
      </w:r>
    </w:p>
    <w:p w14:paraId="775A30C4" w14:textId="0EBD381D" w:rsidR="00CE7974" w:rsidRDefault="00CE7974" w:rsidP="00973C29">
      <w:pPr>
        <w:pStyle w:val="ListParagraph"/>
        <w:numPr>
          <w:ilvl w:val="0"/>
          <w:numId w:val="28"/>
        </w:numPr>
        <w:rPr>
          <w:i/>
          <w:iCs/>
          <w:u w:val="single"/>
        </w:rPr>
      </w:pPr>
      <w:r w:rsidRPr="00CE7974">
        <w:rPr>
          <w:i/>
          <w:iCs/>
          <w:u w:val="single"/>
        </w:rPr>
        <w:t xml:space="preserve">Assis, G., 2020. The Importance of </w:t>
      </w:r>
      <w:proofErr w:type="spellStart"/>
      <w:r w:rsidRPr="00CE7974">
        <w:rPr>
          <w:i/>
          <w:iCs/>
          <w:u w:val="single"/>
        </w:rPr>
        <w:t>WiFi</w:t>
      </w:r>
      <w:proofErr w:type="spellEnd"/>
      <w:r w:rsidRPr="00CE7974">
        <w:rPr>
          <w:i/>
          <w:iCs/>
          <w:u w:val="single"/>
        </w:rPr>
        <w:t xml:space="preserve"> In Your Daily Life | Odyssey Integrated Solutions. [online] Odyssey Integrated Solutions. Available at: &lt;https://odysseysmarthome.com/blog/how-important-is-wifi-in-your-daily-life/#:~:text=Wireless%20networks%20allow%20smartphone%20users,old%20fashioned%20traditional%20networking%20system.&gt; [Accessed 10 March 2022].</w:t>
      </w:r>
    </w:p>
    <w:p w14:paraId="4ADA954D" w14:textId="2C814C55" w:rsidR="00C710BD" w:rsidRDefault="00C710BD" w:rsidP="00973C29">
      <w:pPr>
        <w:pStyle w:val="ListParagraph"/>
        <w:numPr>
          <w:ilvl w:val="0"/>
          <w:numId w:val="28"/>
        </w:numPr>
        <w:rPr>
          <w:i/>
          <w:iCs/>
          <w:u w:val="single"/>
        </w:rPr>
      </w:pPr>
      <w:r w:rsidRPr="00C710BD">
        <w:rPr>
          <w:i/>
          <w:iCs/>
          <w:u w:val="single"/>
        </w:rPr>
        <w:t>Atkins, J., 2020. Cat 5 Cable Speed: Explained. [online] Infinity Cable Products. Available at: &lt;https://infinity-cable-products.com/blogs/performance/cat-5-cable-speed-explained#:~:text=The%20Cat%205%20speed%20is,clear%20expectations%20on%20cable%20performance.&gt; [Accessed 10 March 2022].</w:t>
      </w:r>
    </w:p>
    <w:p w14:paraId="4B6DAD22" w14:textId="7A93DF8C" w:rsidR="00EF7DD0" w:rsidRDefault="00EF7DD0" w:rsidP="00973C29">
      <w:pPr>
        <w:pStyle w:val="ListParagraph"/>
        <w:numPr>
          <w:ilvl w:val="0"/>
          <w:numId w:val="28"/>
        </w:numPr>
        <w:rPr>
          <w:i/>
          <w:iCs/>
          <w:u w:val="single"/>
        </w:rPr>
      </w:pPr>
      <w:r w:rsidRPr="00EF7DD0">
        <w:rPr>
          <w:i/>
          <w:iCs/>
          <w:u w:val="single"/>
        </w:rPr>
        <w:t>Ellis, J., 2022. What Is An Ethernet Cable And What Does It Do?. [online] Comms-express.com. Available at: &lt;https://www.comms-express.com/blog/what-does-an-ethernet-cable-do/#:~:text=Typically%2C%20Ethernet%20cables%20are%20used,entry%20port%20or%20telephone%20line.&gt; [Accessed 10 March 2022].</w:t>
      </w:r>
    </w:p>
    <w:p w14:paraId="15F3EF01" w14:textId="5A3AD056" w:rsidR="00FF6009" w:rsidRDefault="00FF6009" w:rsidP="00973C29">
      <w:pPr>
        <w:pStyle w:val="ListParagraph"/>
        <w:numPr>
          <w:ilvl w:val="0"/>
          <w:numId w:val="28"/>
        </w:numPr>
        <w:rPr>
          <w:i/>
          <w:iCs/>
          <w:u w:val="single"/>
        </w:rPr>
      </w:pPr>
      <w:r w:rsidRPr="00FF6009">
        <w:rPr>
          <w:i/>
          <w:iCs/>
          <w:u w:val="single"/>
        </w:rPr>
        <w:t>Johansen, A., 2021. What is a firewall? Firewalls explained and why you need one. [online] Us.norton.com. Available at: &lt;https://us.norton.com/internetsecurity-emerging-threats-what-is-firewall.html&gt; [Accessed 10 March 2022].</w:t>
      </w:r>
    </w:p>
    <w:p w14:paraId="7A9DA9CB" w14:textId="3C1C67E1" w:rsidR="009D3612" w:rsidRDefault="009D3612" w:rsidP="00973C29">
      <w:pPr>
        <w:pStyle w:val="ListParagraph"/>
        <w:numPr>
          <w:ilvl w:val="0"/>
          <w:numId w:val="28"/>
        </w:numPr>
        <w:rPr>
          <w:i/>
          <w:iCs/>
          <w:u w:val="single"/>
        </w:rPr>
      </w:pPr>
      <w:r w:rsidRPr="009D3612">
        <w:rPr>
          <w:i/>
          <w:iCs/>
          <w:u w:val="single"/>
        </w:rPr>
        <w:t>Johnson, N. and Johnson, J., 2021. What is MPLS: What you need to know about multi-protocol label switching. [online] Network World. Available at: &lt;https://www.networkworld.com/article/2297171/network-security-mpls-explained.html&gt; [Accessed 10 March 2022].</w:t>
      </w:r>
    </w:p>
    <w:p w14:paraId="59DC1CDC" w14:textId="1213B144" w:rsidR="00914E2C" w:rsidRDefault="00914E2C" w:rsidP="00973C29">
      <w:pPr>
        <w:pStyle w:val="ListParagraph"/>
        <w:numPr>
          <w:ilvl w:val="0"/>
          <w:numId w:val="28"/>
        </w:numPr>
        <w:rPr>
          <w:i/>
          <w:iCs/>
          <w:u w:val="single"/>
        </w:rPr>
      </w:pPr>
      <w:proofErr w:type="spellStart"/>
      <w:r w:rsidRPr="00914E2C">
        <w:rPr>
          <w:i/>
          <w:iCs/>
          <w:u w:val="single"/>
        </w:rPr>
        <w:t>Mcgee</w:t>
      </w:r>
      <w:proofErr w:type="spellEnd"/>
      <w:r w:rsidRPr="00914E2C">
        <w:rPr>
          <w:i/>
          <w:iCs/>
          <w:u w:val="single"/>
        </w:rPr>
        <w:t xml:space="preserve">, M., 2022. What is DiffServ?. [online] </w:t>
      </w:r>
      <w:proofErr w:type="spellStart"/>
      <w:r w:rsidRPr="00914E2C">
        <w:rPr>
          <w:i/>
          <w:iCs/>
          <w:u w:val="single"/>
        </w:rPr>
        <w:t>EasyTechJunkie</w:t>
      </w:r>
      <w:proofErr w:type="spellEnd"/>
      <w:r w:rsidRPr="00914E2C">
        <w:rPr>
          <w:i/>
          <w:iCs/>
          <w:u w:val="single"/>
        </w:rPr>
        <w:t>. Available at: &lt;https://www.easytechjunkie.com/what-is-diffserv.htm&gt; [Accessed 10 March 2022].</w:t>
      </w:r>
    </w:p>
    <w:p w14:paraId="48E10E2F" w14:textId="015B2D6D" w:rsidR="008B3BB7" w:rsidRDefault="00973C29" w:rsidP="00973C29">
      <w:pPr>
        <w:pStyle w:val="ListParagraph"/>
        <w:numPr>
          <w:ilvl w:val="0"/>
          <w:numId w:val="28"/>
        </w:numPr>
        <w:rPr>
          <w:i/>
          <w:iCs/>
          <w:u w:val="single"/>
        </w:rPr>
      </w:pPr>
      <w:r w:rsidRPr="00973C29">
        <w:rPr>
          <w:i/>
          <w:iCs/>
          <w:u w:val="single"/>
        </w:rPr>
        <w:t>Patrizio, A., 2019. What is an IP Address?. [online] Avast. Available at: &lt;https://www.avast.com/c-what-is-an-ip-address#:~:text=do%20a%20thing.-,What%20is%20the%20purpose%20of%20an%20IP%20address%3F,no%20way%20to%20contact%20them.&gt; [Accessed 10 March 2022].</w:t>
      </w:r>
    </w:p>
    <w:p w14:paraId="48FCD0E5" w14:textId="22255220" w:rsidR="00973C29" w:rsidRPr="00973C29" w:rsidRDefault="003D5E3C" w:rsidP="007B06E1">
      <w:pPr>
        <w:pStyle w:val="ListParagraph"/>
        <w:numPr>
          <w:ilvl w:val="0"/>
          <w:numId w:val="28"/>
        </w:numPr>
        <w:rPr>
          <w:i/>
          <w:iCs/>
          <w:u w:val="single"/>
        </w:rPr>
      </w:pPr>
      <w:r w:rsidRPr="003D5E3C">
        <w:rPr>
          <w:i/>
          <w:iCs/>
          <w:u w:val="single"/>
        </w:rPr>
        <w:t>N-able. 2019. What is VLAN? How VLAN Works and Common Examples | N-able. [online] Available at: &lt;https://www.n-able.com/blog/what-are-vlans&gt; [Accessed 10 March 2022].</w:t>
      </w:r>
    </w:p>
    <w:sectPr w:rsidR="00973C29" w:rsidRPr="00973C2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473BA" w14:textId="77777777" w:rsidR="0033154D" w:rsidRDefault="0033154D" w:rsidP="00F650AE">
      <w:r>
        <w:separator/>
      </w:r>
    </w:p>
  </w:endnote>
  <w:endnote w:type="continuationSeparator" w:id="0">
    <w:p w14:paraId="5A046E26" w14:textId="77777777" w:rsidR="0033154D" w:rsidRDefault="0033154D" w:rsidP="00F65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847342"/>
      <w:docPartObj>
        <w:docPartGallery w:val="Page Numbers (Bottom of Page)"/>
        <w:docPartUnique/>
      </w:docPartObj>
    </w:sdtPr>
    <w:sdtEndPr/>
    <w:sdtContent>
      <w:sdt>
        <w:sdtPr>
          <w:id w:val="-1769616900"/>
          <w:docPartObj>
            <w:docPartGallery w:val="Page Numbers (Top of Page)"/>
            <w:docPartUnique/>
          </w:docPartObj>
        </w:sdtPr>
        <w:sdtEndPr/>
        <w:sdtContent>
          <w:p w14:paraId="11FBE92F" w14:textId="50ACE5C1" w:rsidR="00F650AE" w:rsidRDefault="00F650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77BCC25" w14:textId="77777777" w:rsidR="00F650AE" w:rsidRDefault="00F650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26188" w14:textId="77777777" w:rsidR="0033154D" w:rsidRDefault="0033154D" w:rsidP="00F650AE">
      <w:r>
        <w:separator/>
      </w:r>
    </w:p>
  </w:footnote>
  <w:footnote w:type="continuationSeparator" w:id="0">
    <w:p w14:paraId="16B7962A" w14:textId="77777777" w:rsidR="0033154D" w:rsidRDefault="0033154D" w:rsidP="00F650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35004C"/>
    <w:multiLevelType w:val="hybridMultilevel"/>
    <w:tmpl w:val="2752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95588C"/>
    <w:multiLevelType w:val="hybridMultilevel"/>
    <w:tmpl w:val="9308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E4B4A33"/>
    <w:multiLevelType w:val="multilevel"/>
    <w:tmpl w:val="7C5A2B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9B287C"/>
    <w:multiLevelType w:val="hybridMultilevel"/>
    <w:tmpl w:val="A5C05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637FF6"/>
    <w:multiLevelType w:val="hybridMultilevel"/>
    <w:tmpl w:val="2D56B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3"/>
  </w:num>
  <w:num w:numId="21">
    <w:abstractNumId w:val="19"/>
  </w:num>
  <w:num w:numId="22">
    <w:abstractNumId w:val="11"/>
  </w:num>
  <w:num w:numId="23">
    <w:abstractNumId w:val="27"/>
  </w:num>
  <w:num w:numId="24">
    <w:abstractNumId w:val="21"/>
  </w:num>
  <w:num w:numId="25">
    <w:abstractNumId w:val="14"/>
  </w:num>
  <w:num w:numId="26">
    <w:abstractNumId w:val="25"/>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wNbGwMDAxNzQxMDdV0lEKTi0uzszPAykwrAUAS2VAbywAAAA="/>
  </w:docVars>
  <w:rsids>
    <w:rsidRoot w:val="00434E63"/>
    <w:rsid w:val="0000635A"/>
    <w:rsid w:val="000063F5"/>
    <w:rsid w:val="000206AD"/>
    <w:rsid w:val="000226AB"/>
    <w:rsid w:val="000236B6"/>
    <w:rsid w:val="000431C4"/>
    <w:rsid w:val="00045AB5"/>
    <w:rsid w:val="00052079"/>
    <w:rsid w:val="0005604D"/>
    <w:rsid w:val="000725F7"/>
    <w:rsid w:val="00072C8B"/>
    <w:rsid w:val="000800C0"/>
    <w:rsid w:val="00081D12"/>
    <w:rsid w:val="00084D6B"/>
    <w:rsid w:val="00092CCC"/>
    <w:rsid w:val="0009588D"/>
    <w:rsid w:val="000B1E06"/>
    <w:rsid w:val="000B53C2"/>
    <w:rsid w:val="000B7016"/>
    <w:rsid w:val="000C059B"/>
    <w:rsid w:val="000D067F"/>
    <w:rsid w:val="000D4F14"/>
    <w:rsid w:val="000E2F50"/>
    <w:rsid w:val="000E77A9"/>
    <w:rsid w:val="000F6793"/>
    <w:rsid w:val="00104EC6"/>
    <w:rsid w:val="0011089C"/>
    <w:rsid w:val="001217BD"/>
    <w:rsid w:val="00124211"/>
    <w:rsid w:val="00125C6F"/>
    <w:rsid w:val="00137B3A"/>
    <w:rsid w:val="00144666"/>
    <w:rsid w:val="001524BE"/>
    <w:rsid w:val="001754CB"/>
    <w:rsid w:val="00184C3E"/>
    <w:rsid w:val="00195BDF"/>
    <w:rsid w:val="001B6067"/>
    <w:rsid w:val="001C31A7"/>
    <w:rsid w:val="001D2A75"/>
    <w:rsid w:val="001F2CBC"/>
    <w:rsid w:val="001F5C16"/>
    <w:rsid w:val="0020242A"/>
    <w:rsid w:val="0020418B"/>
    <w:rsid w:val="00236BBB"/>
    <w:rsid w:val="00260685"/>
    <w:rsid w:val="00262787"/>
    <w:rsid w:val="00262DE1"/>
    <w:rsid w:val="00272AEF"/>
    <w:rsid w:val="00273346"/>
    <w:rsid w:val="0028522C"/>
    <w:rsid w:val="00294308"/>
    <w:rsid w:val="002D1325"/>
    <w:rsid w:val="002D3686"/>
    <w:rsid w:val="002D6AE7"/>
    <w:rsid w:val="002E2E31"/>
    <w:rsid w:val="002F3720"/>
    <w:rsid w:val="0030330B"/>
    <w:rsid w:val="00304BC6"/>
    <w:rsid w:val="00312775"/>
    <w:rsid w:val="0033154D"/>
    <w:rsid w:val="0033452B"/>
    <w:rsid w:val="003511BE"/>
    <w:rsid w:val="00351888"/>
    <w:rsid w:val="00351EE1"/>
    <w:rsid w:val="003534AD"/>
    <w:rsid w:val="00380285"/>
    <w:rsid w:val="003B54B2"/>
    <w:rsid w:val="003B7A4D"/>
    <w:rsid w:val="003C1B81"/>
    <w:rsid w:val="003C258D"/>
    <w:rsid w:val="003C5C04"/>
    <w:rsid w:val="003D5E3C"/>
    <w:rsid w:val="003E0B61"/>
    <w:rsid w:val="003E6502"/>
    <w:rsid w:val="003F28C9"/>
    <w:rsid w:val="003F52A4"/>
    <w:rsid w:val="00401251"/>
    <w:rsid w:val="004026D3"/>
    <w:rsid w:val="004062A3"/>
    <w:rsid w:val="00406F02"/>
    <w:rsid w:val="004255F5"/>
    <w:rsid w:val="00431342"/>
    <w:rsid w:val="00434E63"/>
    <w:rsid w:val="00436CDA"/>
    <w:rsid w:val="0044276E"/>
    <w:rsid w:val="00443EA0"/>
    <w:rsid w:val="0044678D"/>
    <w:rsid w:val="004538F4"/>
    <w:rsid w:val="004539AA"/>
    <w:rsid w:val="00471BA8"/>
    <w:rsid w:val="00475690"/>
    <w:rsid w:val="0049605E"/>
    <w:rsid w:val="004A35B6"/>
    <w:rsid w:val="004D2528"/>
    <w:rsid w:val="004D58DD"/>
    <w:rsid w:val="004D5BFE"/>
    <w:rsid w:val="00503189"/>
    <w:rsid w:val="00511EF0"/>
    <w:rsid w:val="005266D3"/>
    <w:rsid w:val="00551474"/>
    <w:rsid w:val="00564116"/>
    <w:rsid w:val="00566F69"/>
    <w:rsid w:val="00577D8E"/>
    <w:rsid w:val="005A39C9"/>
    <w:rsid w:val="005D29D6"/>
    <w:rsid w:val="005D2A3D"/>
    <w:rsid w:val="005D4B01"/>
    <w:rsid w:val="005E4F8D"/>
    <w:rsid w:val="005F7FA1"/>
    <w:rsid w:val="006065C4"/>
    <w:rsid w:val="00613ADE"/>
    <w:rsid w:val="00622F63"/>
    <w:rsid w:val="006248DD"/>
    <w:rsid w:val="00627016"/>
    <w:rsid w:val="00633C27"/>
    <w:rsid w:val="0063765C"/>
    <w:rsid w:val="006435C0"/>
    <w:rsid w:val="00645252"/>
    <w:rsid w:val="006475F4"/>
    <w:rsid w:val="00647AFE"/>
    <w:rsid w:val="006817AF"/>
    <w:rsid w:val="00682EBE"/>
    <w:rsid w:val="00685AEF"/>
    <w:rsid w:val="00691682"/>
    <w:rsid w:val="006B6918"/>
    <w:rsid w:val="006C0253"/>
    <w:rsid w:val="006C1AAA"/>
    <w:rsid w:val="006C633E"/>
    <w:rsid w:val="006D3D74"/>
    <w:rsid w:val="00705CA8"/>
    <w:rsid w:val="00707D76"/>
    <w:rsid w:val="00712B3C"/>
    <w:rsid w:val="00713525"/>
    <w:rsid w:val="00723A4C"/>
    <w:rsid w:val="0073031A"/>
    <w:rsid w:val="00734AD5"/>
    <w:rsid w:val="007358CF"/>
    <w:rsid w:val="007361EC"/>
    <w:rsid w:val="007423E2"/>
    <w:rsid w:val="00742BCE"/>
    <w:rsid w:val="007528E9"/>
    <w:rsid w:val="00753500"/>
    <w:rsid w:val="007559FC"/>
    <w:rsid w:val="00773117"/>
    <w:rsid w:val="00784130"/>
    <w:rsid w:val="0078480D"/>
    <w:rsid w:val="00786BE7"/>
    <w:rsid w:val="00794F9B"/>
    <w:rsid w:val="00797D78"/>
    <w:rsid w:val="007A3C0B"/>
    <w:rsid w:val="007B06E1"/>
    <w:rsid w:val="007B3620"/>
    <w:rsid w:val="007B56D5"/>
    <w:rsid w:val="007C16EA"/>
    <w:rsid w:val="007C4386"/>
    <w:rsid w:val="007D0373"/>
    <w:rsid w:val="007D6686"/>
    <w:rsid w:val="007E27E1"/>
    <w:rsid w:val="007F40BE"/>
    <w:rsid w:val="00802BE4"/>
    <w:rsid w:val="00802F44"/>
    <w:rsid w:val="00817413"/>
    <w:rsid w:val="008206DD"/>
    <w:rsid w:val="00833DB6"/>
    <w:rsid w:val="0083569A"/>
    <w:rsid w:val="00836088"/>
    <w:rsid w:val="00842F70"/>
    <w:rsid w:val="00850B57"/>
    <w:rsid w:val="00855505"/>
    <w:rsid w:val="00864751"/>
    <w:rsid w:val="0088151E"/>
    <w:rsid w:val="00882B21"/>
    <w:rsid w:val="008832EB"/>
    <w:rsid w:val="00892707"/>
    <w:rsid w:val="00893725"/>
    <w:rsid w:val="0089680C"/>
    <w:rsid w:val="00897F7B"/>
    <w:rsid w:val="008B34EA"/>
    <w:rsid w:val="008B3BB7"/>
    <w:rsid w:val="008B53E6"/>
    <w:rsid w:val="008B57AB"/>
    <w:rsid w:val="008D23D3"/>
    <w:rsid w:val="008D5663"/>
    <w:rsid w:val="008D6C5C"/>
    <w:rsid w:val="009003F7"/>
    <w:rsid w:val="00907954"/>
    <w:rsid w:val="00914E2C"/>
    <w:rsid w:val="009274D6"/>
    <w:rsid w:val="00932A39"/>
    <w:rsid w:val="00944C71"/>
    <w:rsid w:val="00951B34"/>
    <w:rsid w:val="00954C5E"/>
    <w:rsid w:val="00955ADE"/>
    <w:rsid w:val="00964486"/>
    <w:rsid w:val="00967B3D"/>
    <w:rsid w:val="00973C29"/>
    <w:rsid w:val="00977CFD"/>
    <w:rsid w:val="00982BAB"/>
    <w:rsid w:val="009933DA"/>
    <w:rsid w:val="009A08E2"/>
    <w:rsid w:val="009A27D4"/>
    <w:rsid w:val="009B3ACC"/>
    <w:rsid w:val="009B438E"/>
    <w:rsid w:val="009B6818"/>
    <w:rsid w:val="009B7B72"/>
    <w:rsid w:val="009C2C10"/>
    <w:rsid w:val="009C750F"/>
    <w:rsid w:val="009D3612"/>
    <w:rsid w:val="009E76FB"/>
    <w:rsid w:val="009F487C"/>
    <w:rsid w:val="00A13D7E"/>
    <w:rsid w:val="00A25B45"/>
    <w:rsid w:val="00A27C7F"/>
    <w:rsid w:val="00A30807"/>
    <w:rsid w:val="00A30BC7"/>
    <w:rsid w:val="00A30CCE"/>
    <w:rsid w:val="00A34629"/>
    <w:rsid w:val="00A430C9"/>
    <w:rsid w:val="00A44F85"/>
    <w:rsid w:val="00A4665C"/>
    <w:rsid w:val="00A54E97"/>
    <w:rsid w:val="00A71838"/>
    <w:rsid w:val="00A861C4"/>
    <w:rsid w:val="00A879F1"/>
    <w:rsid w:val="00A914FE"/>
    <w:rsid w:val="00A9204E"/>
    <w:rsid w:val="00A96A5A"/>
    <w:rsid w:val="00AA4EFB"/>
    <w:rsid w:val="00AC0C49"/>
    <w:rsid w:val="00AC3B9D"/>
    <w:rsid w:val="00AD2845"/>
    <w:rsid w:val="00AE3BEB"/>
    <w:rsid w:val="00AE73B9"/>
    <w:rsid w:val="00AF3413"/>
    <w:rsid w:val="00AF6766"/>
    <w:rsid w:val="00B05288"/>
    <w:rsid w:val="00B147C6"/>
    <w:rsid w:val="00B26267"/>
    <w:rsid w:val="00B60528"/>
    <w:rsid w:val="00B748DF"/>
    <w:rsid w:val="00B77B8C"/>
    <w:rsid w:val="00BA1CDA"/>
    <w:rsid w:val="00BB33FC"/>
    <w:rsid w:val="00BD5773"/>
    <w:rsid w:val="00C04A9E"/>
    <w:rsid w:val="00C21DD1"/>
    <w:rsid w:val="00C226EE"/>
    <w:rsid w:val="00C24A21"/>
    <w:rsid w:val="00C4765D"/>
    <w:rsid w:val="00C50F89"/>
    <w:rsid w:val="00C541EF"/>
    <w:rsid w:val="00C62428"/>
    <w:rsid w:val="00C64146"/>
    <w:rsid w:val="00C710BD"/>
    <w:rsid w:val="00C807E2"/>
    <w:rsid w:val="00C952EF"/>
    <w:rsid w:val="00CA22F4"/>
    <w:rsid w:val="00CB529D"/>
    <w:rsid w:val="00CD306D"/>
    <w:rsid w:val="00CE25CF"/>
    <w:rsid w:val="00CE7935"/>
    <w:rsid w:val="00CE7974"/>
    <w:rsid w:val="00CF40B7"/>
    <w:rsid w:val="00CF6BF3"/>
    <w:rsid w:val="00CF71C2"/>
    <w:rsid w:val="00D0392B"/>
    <w:rsid w:val="00D13099"/>
    <w:rsid w:val="00D14F06"/>
    <w:rsid w:val="00D2067D"/>
    <w:rsid w:val="00D53ECA"/>
    <w:rsid w:val="00D56A29"/>
    <w:rsid w:val="00D7744F"/>
    <w:rsid w:val="00D81793"/>
    <w:rsid w:val="00D856F0"/>
    <w:rsid w:val="00DA03B3"/>
    <w:rsid w:val="00DA4FAF"/>
    <w:rsid w:val="00DA5CD7"/>
    <w:rsid w:val="00DA6C8A"/>
    <w:rsid w:val="00DB1E5C"/>
    <w:rsid w:val="00DD0E9D"/>
    <w:rsid w:val="00DD1EA3"/>
    <w:rsid w:val="00DE6FDD"/>
    <w:rsid w:val="00E01B09"/>
    <w:rsid w:val="00E116B4"/>
    <w:rsid w:val="00E241A2"/>
    <w:rsid w:val="00E260F8"/>
    <w:rsid w:val="00E35C2A"/>
    <w:rsid w:val="00E43444"/>
    <w:rsid w:val="00E60B39"/>
    <w:rsid w:val="00E62853"/>
    <w:rsid w:val="00E66D87"/>
    <w:rsid w:val="00E8174A"/>
    <w:rsid w:val="00E910AD"/>
    <w:rsid w:val="00E95FFC"/>
    <w:rsid w:val="00E978BD"/>
    <w:rsid w:val="00ED0BB0"/>
    <w:rsid w:val="00ED1335"/>
    <w:rsid w:val="00EE3B01"/>
    <w:rsid w:val="00EE4C96"/>
    <w:rsid w:val="00EE7BB8"/>
    <w:rsid w:val="00EF7DD0"/>
    <w:rsid w:val="00F03E13"/>
    <w:rsid w:val="00F12B35"/>
    <w:rsid w:val="00F1380D"/>
    <w:rsid w:val="00F223B3"/>
    <w:rsid w:val="00F259DD"/>
    <w:rsid w:val="00F316F8"/>
    <w:rsid w:val="00F4546B"/>
    <w:rsid w:val="00F63725"/>
    <w:rsid w:val="00F650AE"/>
    <w:rsid w:val="00F73AAE"/>
    <w:rsid w:val="00F74597"/>
    <w:rsid w:val="00F75AC2"/>
    <w:rsid w:val="00F818CF"/>
    <w:rsid w:val="00F8362E"/>
    <w:rsid w:val="00F85F28"/>
    <w:rsid w:val="00F92C24"/>
    <w:rsid w:val="00F953C6"/>
    <w:rsid w:val="00F95CD8"/>
    <w:rsid w:val="00F97A7D"/>
    <w:rsid w:val="00FB2DA4"/>
    <w:rsid w:val="00FB54A7"/>
    <w:rsid w:val="00FD4B77"/>
    <w:rsid w:val="00FE6181"/>
    <w:rsid w:val="00FF6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9E278"/>
  <w15:chartTrackingRefBased/>
  <w15:docId w15:val="{CD8A65DB-FEF3-4C2D-A2B1-A9588D5B7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434E63"/>
    <w:pPr>
      <w:spacing w:line="259" w:lineRule="auto"/>
      <w:outlineLvl w:val="9"/>
    </w:pPr>
    <w:rPr>
      <w:color w:val="2E74B5" w:themeColor="accent1" w:themeShade="BF"/>
    </w:rPr>
  </w:style>
  <w:style w:type="paragraph" w:styleId="TOC1">
    <w:name w:val="toc 1"/>
    <w:basedOn w:val="Normal"/>
    <w:next w:val="Normal"/>
    <w:autoRedefine/>
    <w:uiPriority w:val="39"/>
    <w:unhideWhenUsed/>
    <w:rsid w:val="00F650AE"/>
    <w:pPr>
      <w:spacing w:after="100"/>
    </w:pPr>
  </w:style>
  <w:style w:type="paragraph" w:styleId="TOC2">
    <w:name w:val="toc 2"/>
    <w:basedOn w:val="Normal"/>
    <w:next w:val="Normal"/>
    <w:autoRedefine/>
    <w:uiPriority w:val="39"/>
    <w:unhideWhenUsed/>
    <w:rsid w:val="00F650AE"/>
    <w:pPr>
      <w:spacing w:after="100"/>
      <w:ind w:left="220"/>
    </w:pPr>
  </w:style>
  <w:style w:type="paragraph" w:styleId="TOC3">
    <w:name w:val="toc 3"/>
    <w:basedOn w:val="Normal"/>
    <w:next w:val="Normal"/>
    <w:autoRedefine/>
    <w:uiPriority w:val="39"/>
    <w:unhideWhenUsed/>
    <w:rsid w:val="00F650AE"/>
    <w:pPr>
      <w:spacing w:after="100"/>
      <w:ind w:left="440"/>
    </w:pPr>
  </w:style>
  <w:style w:type="paragraph" w:styleId="ListParagraph">
    <w:name w:val="List Paragraph"/>
    <w:basedOn w:val="Normal"/>
    <w:uiPriority w:val="34"/>
    <w:unhideWhenUsed/>
    <w:qFormat/>
    <w:rsid w:val="002D6AE7"/>
    <w:pPr>
      <w:ind w:left="720"/>
      <w:contextualSpacing/>
    </w:pPr>
  </w:style>
  <w:style w:type="table" w:styleId="TableGrid">
    <w:name w:val="Table Grid"/>
    <w:basedOn w:val="TableNormal"/>
    <w:uiPriority w:val="39"/>
    <w:rsid w:val="006376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sla\AppData\Local\Microsoft\Office\16.0\DTS\en-US%7b4A812AEE-EBEC-494E-91C9-4EFD534FACBF%7d\%7bEC1167F1-75F7-4D62-8633-7A7CAFD0F05C%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206842D8-3F4A-4E58-AC11-225B37466F5B}">
  <ds:schemaRefs>
    <ds:schemaRef ds:uri="http://schemas.openxmlformats.org/officeDocument/2006/bibliography"/>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{EC1167F1-75F7-4D62-8633-7A7CAFD0F05C}tf02786999_win32</Template>
  <TotalTime>344</TotalTime>
  <Pages>11</Pages>
  <Words>2323</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Ahmad</dc:creator>
  <cp:keywords/>
  <dc:description/>
  <cp:lastModifiedBy>Hussain, Faiyaz</cp:lastModifiedBy>
  <cp:revision>309</cp:revision>
  <dcterms:created xsi:type="dcterms:W3CDTF">2022-03-08T23:25:00Z</dcterms:created>
  <dcterms:modified xsi:type="dcterms:W3CDTF">2022-03-10T13:08:00Z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